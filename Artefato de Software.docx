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2E16C" w14:textId="77777777" w:rsidR="008547E0" w:rsidRPr="00B01591" w:rsidRDefault="00794773" w:rsidP="005F395D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C</w:t>
      </w:r>
      <w:r w:rsidR="008547E0" w:rsidRPr="00B01591">
        <w:rPr>
          <w:rFonts w:cs="Arial"/>
          <w:sz w:val="28"/>
          <w:szCs w:val="28"/>
        </w:rPr>
        <w:t>ENTRO PAULA SOUZA</w:t>
      </w:r>
    </w:p>
    <w:p w14:paraId="46DEC9D2" w14:textId="77777777" w:rsidR="005135EA" w:rsidRPr="00B01591" w:rsidRDefault="008547E0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FAC</w:t>
      </w:r>
      <w:r w:rsidR="008F52E2" w:rsidRPr="00B01591">
        <w:rPr>
          <w:rFonts w:cs="Arial"/>
          <w:sz w:val="28"/>
          <w:szCs w:val="28"/>
        </w:rPr>
        <w:t>ULDADE DE TECNOLOGIA</w:t>
      </w:r>
      <w:r w:rsidR="005135EA" w:rsidRPr="00B01591">
        <w:rPr>
          <w:rFonts w:cs="Arial"/>
          <w:sz w:val="28"/>
          <w:szCs w:val="28"/>
        </w:rPr>
        <w:t xml:space="preserve"> DE FRANCA </w:t>
      </w:r>
    </w:p>
    <w:p w14:paraId="6BF1521B" w14:textId="77777777" w:rsidR="008547E0" w:rsidRDefault="008F52E2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“Dr. THOMAZ</w:t>
      </w:r>
      <w:r w:rsidR="00794773" w:rsidRPr="00B01591">
        <w:rPr>
          <w:rFonts w:cs="Arial"/>
          <w:sz w:val="28"/>
          <w:szCs w:val="28"/>
        </w:rPr>
        <w:t xml:space="preserve"> NOVELINO”</w:t>
      </w:r>
    </w:p>
    <w:p w14:paraId="23E7C754" w14:textId="77777777" w:rsidR="005D61D4" w:rsidRDefault="005D61D4" w:rsidP="005D61D4"/>
    <w:p w14:paraId="0DD69C30" w14:textId="77777777" w:rsidR="005D61D4" w:rsidRDefault="005D61D4" w:rsidP="005D61D4"/>
    <w:p w14:paraId="332A64FC" w14:textId="315C5EE0" w:rsidR="000E0C24" w:rsidRDefault="00EF59F6" w:rsidP="000E0C24">
      <w:pPr>
        <w:ind w:firstLine="0"/>
        <w:jc w:val="center"/>
        <w:rPr>
          <w:b/>
          <w:sz w:val="28"/>
        </w:rPr>
      </w:pPr>
      <w:r w:rsidRPr="00EF59F6">
        <w:rPr>
          <w:b/>
          <w:sz w:val="28"/>
        </w:rPr>
        <w:t xml:space="preserve">TECNOLOGIA EM </w:t>
      </w:r>
      <w:r w:rsidR="00474A40">
        <w:rPr>
          <w:b/>
          <w:sz w:val="28"/>
        </w:rPr>
        <w:t xml:space="preserve">DESENVOLVIMENTO SOFTWARE </w:t>
      </w:r>
      <w:r w:rsidR="00CF4A0D">
        <w:rPr>
          <w:b/>
          <w:sz w:val="28"/>
        </w:rPr>
        <w:t>MULTIPLATAFORMA</w:t>
      </w:r>
    </w:p>
    <w:p w14:paraId="0F7F8777" w14:textId="77777777" w:rsidR="000E0C24" w:rsidRDefault="000E0C24" w:rsidP="000E0C24">
      <w:pPr>
        <w:ind w:firstLine="0"/>
        <w:jc w:val="center"/>
        <w:rPr>
          <w:b/>
          <w:sz w:val="28"/>
        </w:rPr>
      </w:pPr>
    </w:p>
    <w:p w14:paraId="096C0AB9" w14:textId="77777777" w:rsidR="000E0C24" w:rsidRDefault="000E0C24" w:rsidP="000E0C24">
      <w:pPr>
        <w:ind w:firstLine="0"/>
        <w:jc w:val="center"/>
        <w:rPr>
          <w:b/>
          <w:sz w:val="28"/>
        </w:rPr>
      </w:pPr>
    </w:p>
    <w:p w14:paraId="04F48329" w14:textId="77777777" w:rsidR="000E0C24" w:rsidRDefault="000E0C24" w:rsidP="000E0C24">
      <w:pPr>
        <w:ind w:firstLine="0"/>
        <w:jc w:val="center"/>
        <w:rPr>
          <w:b/>
          <w:sz w:val="28"/>
        </w:rPr>
      </w:pPr>
    </w:p>
    <w:p w14:paraId="038753A8" w14:textId="77777777" w:rsidR="000E0C24" w:rsidRDefault="000E0C24" w:rsidP="000E0C24">
      <w:pPr>
        <w:ind w:firstLine="0"/>
        <w:jc w:val="center"/>
        <w:rPr>
          <w:b/>
          <w:sz w:val="28"/>
        </w:rPr>
      </w:pPr>
    </w:p>
    <w:p w14:paraId="1E6887FA" w14:textId="77777777" w:rsidR="000E0C24" w:rsidRDefault="000E0C24" w:rsidP="000E0C24">
      <w:pPr>
        <w:ind w:firstLine="0"/>
        <w:jc w:val="center"/>
        <w:rPr>
          <w:b/>
          <w:sz w:val="28"/>
        </w:rPr>
      </w:pPr>
      <w:r>
        <w:t>IZABELA TAYNÁ REIS COIMBRA</w:t>
      </w:r>
    </w:p>
    <w:p w14:paraId="1C87B8BC" w14:textId="77777777" w:rsidR="000E0C24" w:rsidRDefault="000E0C24" w:rsidP="000E0C24">
      <w:pPr>
        <w:ind w:firstLine="0"/>
        <w:jc w:val="center"/>
      </w:pPr>
      <w:r>
        <w:t>KAUÊ JOSÉ ABDALLA LEAL</w:t>
      </w:r>
    </w:p>
    <w:p w14:paraId="0BF0FF5D" w14:textId="77777777" w:rsidR="000E0C24" w:rsidRDefault="000E0C24" w:rsidP="000E0C24">
      <w:pPr>
        <w:ind w:firstLine="0"/>
        <w:jc w:val="center"/>
      </w:pPr>
      <w:r>
        <w:t>VICTOR FERREIRA NEVES</w:t>
      </w:r>
    </w:p>
    <w:p w14:paraId="74C4B7EC" w14:textId="164A6891" w:rsidR="000E0C24" w:rsidRPr="000E0C24" w:rsidRDefault="000E0C24" w:rsidP="000E0C24">
      <w:pPr>
        <w:ind w:firstLine="0"/>
        <w:jc w:val="center"/>
      </w:pPr>
      <w:r>
        <w:t xml:space="preserve">RAFAEL </w:t>
      </w:r>
      <w:r w:rsidR="005C5C1C">
        <w:t xml:space="preserve">DE SOUSA </w:t>
      </w:r>
      <w:r>
        <w:t>ANTONIETE</w:t>
      </w:r>
    </w:p>
    <w:p w14:paraId="293F37AB" w14:textId="77777777" w:rsid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14:paraId="1DC861C1" w14:textId="77777777" w:rsidR="000E0C24" w:rsidRDefault="000E0C24" w:rsidP="000E0C24"/>
    <w:p w14:paraId="2C594EA7" w14:textId="77777777" w:rsidR="000E0C24" w:rsidRDefault="000E0C24" w:rsidP="000E0C24"/>
    <w:p w14:paraId="089E22EB" w14:textId="77777777" w:rsidR="000E0C24" w:rsidRDefault="000E0C24" w:rsidP="000E0C24"/>
    <w:p w14:paraId="52498342" w14:textId="77777777" w:rsidR="000E0C24" w:rsidRDefault="000E0C24" w:rsidP="000E0C24"/>
    <w:p w14:paraId="596E2BC6" w14:textId="77777777" w:rsidR="000E0C24" w:rsidRPr="000E0C24" w:rsidRDefault="000E0C24" w:rsidP="000E0C24"/>
    <w:p w14:paraId="7947527D" w14:textId="1DE7E46F" w:rsidR="00F909A8" w:rsidRPr="00F909A8" w:rsidRDefault="000E0C24" w:rsidP="00172704">
      <w:pPr>
        <w:pStyle w:val="0-Autor"/>
        <w:spacing w:line="360" w:lineRule="auto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support</w:t>
      </w:r>
      <w:proofErr w:type="spellEnd"/>
      <w:r>
        <w:rPr>
          <w:rFonts w:cs="Arial"/>
          <w:szCs w:val="28"/>
        </w:rPr>
        <w:t xml:space="preserve"> </w:t>
      </w:r>
      <w:proofErr w:type="spellStart"/>
      <w:r>
        <w:rPr>
          <w:rFonts w:cs="Arial"/>
          <w:szCs w:val="28"/>
        </w:rPr>
        <w:t>teens</w:t>
      </w:r>
      <w:proofErr w:type="spellEnd"/>
    </w:p>
    <w:p w14:paraId="01039B95" w14:textId="77777777" w:rsidR="00D80F73" w:rsidRPr="00B01591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14:paraId="02744C32" w14:textId="77777777" w:rsidR="00F909A8" w:rsidRP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14:paraId="1B79E5F5" w14:textId="77777777" w:rsidR="00325835" w:rsidRDefault="00325835" w:rsidP="00325835"/>
    <w:p w14:paraId="2E77B1E2" w14:textId="77777777" w:rsidR="00AC73C7" w:rsidRDefault="00AC73C7" w:rsidP="00325835"/>
    <w:p w14:paraId="40F008B0" w14:textId="77777777" w:rsid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14:paraId="7011316C" w14:textId="77777777" w:rsidR="000E0C24" w:rsidRDefault="000E0C24" w:rsidP="000E0C24"/>
    <w:p w14:paraId="083E5C5A" w14:textId="77777777" w:rsidR="000E0C24" w:rsidRPr="000E0C24" w:rsidRDefault="000E0C24" w:rsidP="000E0C24"/>
    <w:p w14:paraId="538A1CC1" w14:textId="77777777" w:rsidR="00ED5129" w:rsidRPr="00B01591" w:rsidRDefault="00262F3B" w:rsidP="00172704">
      <w:pPr>
        <w:pStyle w:val="0-LocalAFR"/>
        <w:spacing w:before="0" w:line="360" w:lineRule="auto"/>
        <w:rPr>
          <w:rFonts w:cs="Arial"/>
        </w:rPr>
      </w:pPr>
      <w:r w:rsidRPr="00B01591">
        <w:rPr>
          <w:rFonts w:cs="Arial"/>
        </w:rPr>
        <w:t>FRANCA</w:t>
      </w:r>
      <w:r w:rsidR="005D52EB" w:rsidRPr="00B01591">
        <w:rPr>
          <w:rFonts w:cs="Arial"/>
        </w:rPr>
        <w:t>/SP</w:t>
      </w:r>
    </w:p>
    <w:p w14:paraId="72F2630A" w14:textId="4E6A6326" w:rsidR="0044473D" w:rsidRDefault="000E0C24" w:rsidP="00172704">
      <w:pPr>
        <w:pStyle w:val="0-Data"/>
        <w:spacing w:line="360" w:lineRule="auto"/>
        <w:rPr>
          <w:rFonts w:cs="Arial"/>
        </w:rPr>
      </w:pPr>
      <w:r>
        <w:rPr>
          <w:rFonts w:cs="Arial"/>
        </w:rPr>
        <w:t>2023</w:t>
      </w:r>
    </w:p>
    <w:p w14:paraId="747E09A0" w14:textId="57CE79AE" w:rsidR="00474A40" w:rsidRPr="00474A40" w:rsidRDefault="00474A40" w:rsidP="00474A40">
      <w:pPr>
        <w:sectPr w:rsidR="00474A40" w:rsidRPr="00474A40" w:rsidSect="00BD099F">
          <w:headerReference w:type="default" r:id="rId10"/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pgNumType w:start="0"/>
          <w:cols w:space="720"/>
          <w:docGrid w:linePitch="360"/>
        </w:sectPr>
      </w:pPr>
    </w:p>
    <w:p w14:paraId="45846453" w14:textId="77777777" w:rsidR="00BA547D" w:rsidRPr="005571E9" w:rsidRDefault="00BA547D" w:rsidP="00BD06F8">
      <w:pPr>
        <w:pStyle w:val="Estilo1"/>
        <w:spacing w:after="0" w:line="360" w:lineRule="auto"/>
        <w:rPr>
          <w:sz w:val="24"/>
          <w:szCs w:val="24"/>
        </w:rPr>
      </w:pPr>
      <w:bookmarkStart w:id="0" w:name="_Toc434489461"/>
      <w:r w:rsidRPr="005571E9">
        <w:rPr>
          <w:sz w:val="24"/>
          <w:szCs w:val="24"/>
        </w:rPr>
        <w:lastRenderedPageBreak/>
        <w:t xml:space="preserve">1 </w:t>
      </w:r>
      <w:r w:rsidR="005571E9" w:rsidRPr="005571E9">
        <w:rPr>
          <w:sz w:val="24"/>
          <w:szCs w:val="24"/>
        </w:rPr>
        <w:t>Introdução</w:t>
      </w:r>
      <w:bookmarkEnd w:id="0"/>
    </w:p>
    <w:p w14:paraId="50752895" w14:textId="77777777" w:rsidR="000E0C24" w:rsidRDefault="000E0C24" w:rsidP="000E0C24">
      <w:pPr>
        <w:ind w:firstLine="709"/>
        <w:rPr>
          <w:b/>
          <w:color w:val="FF0000"/>
          <w:szCs w:val="24"/>
        </w:rPr>
      </w:pPr>
      <w:bookmarkStart w:id="1" w:name="_Toc434489512"/>
    </w:p>
    <w:p w14:paraId="725BCF22" w14:textId="10EC3335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 xml:space="preserve">Este documento de requisitos de software descreve as funcionalidades e especificações do sistema web </w:t>
      </w:r>
      <w:proofErr w:type="spellStart"/>
      <w:r w:rsidRPr="000E0C24">
        <w:rPr>
          <w:rFonts w:cs="Arial"/>
          <w:szCs w:val="24"/>
        </w:rPr>
        <w:t>Support</w:t>
      </w:r>
      <w:proofErr w:type="spellEnd"/>
      <w:r w:rsidRPr="000E0C24">
        <w:rPr>
          <w:rFonts w:cs="Arial"/>
          <w:szCs w:val="24"/>
        </w:rPr>
        <w:t xml:space="preserve"> </w:t>
      </w:r>
      <w:proofErr w:type="spellStart"/>
      <w:r w:rsidRPr="000E0C24">
        <w:rPr>
          <w:rFonts w:cs="Arial"/>
          <w:szCs w:val="24"/>
        </w:rPr>
        <w:t>Teens</w:t>
      </w:r>
      <w:proofErr w:type="spellEnd"/>
      <w:r w:rsidRPr="000E0C24">
        <w:rPr>
          <w:rFonts w:cs="Arial"/>
          <w:szCs w:val="24"/>
        </w:rPr>
        <w:t>, que permitirá aos usuários receberem suporte psicológico através de uma plataforma web.</w:t>
      </w:r>
    </w:p>
    <w:p w14:paraId="4726452F" w14:textId="77777777" w:rsidR="000E0C24" w:rsidRPr="000E0C24" w:rsidRDefault="000E0C24" w:rsidP="000E0C24">
      <w:pPr>
        <w:ind w:firstLine="709"/>
        <w:rPr>
          <w:rFonts w:cs="Arial"/>
          <w:szCs w:val="24"/>
        </w:rPr>
      </w:pPr>
    </w:p>
    <w:p w14:paraId="22390367" w14:textId="77777777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1.1</w:t>
      </w:r>
      <w:r w:rsidRPr="000E0C24">
        <w:rPr>
          <w:sz w:val="24"/>
          <w:szCs w:val="24"/>
        </w:rPr>
        <w:tab/>
        <w:t>Problema</w:t>
      </w:r>
    </w:p>
    <w:p w14:paraId="00444C68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No cenário atual, é possível perceber comportamentos de exclusão e discriminação com as pessoas que possuem transtorno mental. A falta de comunicação e apoio à essas pessoas geram desentendimento sobre os transtornos mentais existentes na sociedade e leva a destruição de vínculos afetivos fundamentais durante o tratamento.</w:t>
      </w:r>
    </w:p>
    <w:p w14:paraId="5733D7EB" w14:textId="77777777" w:rsidR="000E0C24" w:rsidRPr="000E0C24" w:rsidRDefault="000E0C24" w:rsidP="000E0C24">
      <w:pPr>
        <w:ind w:firstLine="709"/>
        <w:rPr>
          <w:rFonts w:cs="Arial"/>
          <w:szCs w:val="24"/>
        </w:rPr>
      </w:pPr>
    </w:p>
    <w:p w14:paraId="7AEF3DAB" w14:textId="77777777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1.2</w:t>
      </w:r>
      <w:r w:rsidRPr="000E0C24">
        <w:rPr>
          <w:sz w:val="24"/>
          <w:szCs w:val="24"/>
        </w:rPr>
        <w:tab/>
        <w:t>Objetivo</w:t>
      </w:r>
    </w:p>
    <w:p w14:paraId="471DB58B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 xml:space="preserve">O sistema web </w:t>
      </w:r>
      <w:proofErr w:type="spellStart"/>
      <w:r w:rsidRPr="000E0C24">
        <w:rPr>
          <w:rFonts w:cs="Arial"/>
          <w:szCs w:val="24"/>
        </w:rPr>
        <w:t>Support</w:t>
      </w:r>
      <w:proofErr w:type="spellEnd"/>
      <w:r w:rsidRPr="000E0C24">
        <w:rPr>
          <w:rFonts w:cs="Arial"/>
          <w:szCs w:val="24"/>
        </w:rPr>
        <w:t xml:space="preserve"> </w:t>
      </w:r>
      <w:proofErr w:type="spellStart"/>
      <w:r w:rsidRPr="000E0C24">
        <w:rPr>
          <w:rFonts w:cs="Arial"/>
          <w:szCs w:val="24"/>
        </w:rPr>
        <w:t>Teens</w:t>
      </w:r>
      <w:proofErr w:type="spellEnd"/>
      <w:r w:rsidRPr="000E0C24">
        <w:rPr>
          <w:rFonts w:cs="Arial"/>
          <w:szCs w:val="24"/>
        </w:rPr>
        <w:t xml:space="preserve"> tem por finalidade oferecer uma interface de chat on-line voltada para o atendimento de jovens com transtornos mentais, oferecendo uma rede de apoio para se aceitarem, se recuperarem e reestabelecerem socialmente através de interações com outros usuários. Também visa diminuir o preconceito relacionado às pessoas com transtornos mentais e crescer a inclusão na sociedade. Além disso, oferece oportunidades aos profissionais especialistas em saúde mental, assim como, voluntariado e estágios aos estudantes da área de psicologia. </w:t>
      </w:r>
    </w:p>
    <w:p w14:paraId="59CA690A" w14:textId="77777777" w:rsidR="000E0C24" w:rsidRPr="000E0C24" w:rsidRDefault="000E0C24" w:rsidP="000E0C24">
      <w:pPr>
        <w:ind w:firstLine="709"/>
        <w:rPr>
          <w:rFonts w:cs="Arial"/>
          <w:szCs w:val="24"/>
        </w:rPr>
      </w:pPr>
    </w:p>
    <w:p w14:paraId="452C92C7" w14:textId="77777777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1.3</w:t>
      </w:r>
      <w:r w:rsidRPr="000E0C24">
        <w:rPr>
          <w:sz w:val="24"/>
          <w:szCs w:val="24"/>
        </w:rPr>
        <w:tab/>
        <w:t>Metodologia</w:t>
      </w:r>
    </w:p>
    <w:p w14:paraId="5A07B695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 xml:space="preserve">O desenvolvimento do sistema web </w:t>
      </w:r>
      <w:proofErr w:type="spellStart"/>
      <w:r w:rsidRPr="000E0C24">
        <w:rPr>
          <w:rFonts w:cs="Arial"/>
          <w:szCs w:val="24"/>
        </w:rPr>
        <w:t>Support</w:t>
      </w:r>
      <w:proofErr w:type="spellEnd"/>
      <w:r w:rsidRPr="000E0C24">
        <w:rPr>
          <w:rFonts w:cs="Arial"/>
          <w:szCs w:val="24"/>
        </w:rPr>
        <w:t xml:space="preserve"> </w:t>
      </w:r>
      <w:proofErr w:type="spellStart"/>
      <w:r w:rsidRPr="000E0C24">
        <w:rPr>
          <w:rFonts w:cs="Arial"/>
          <w:szCs w:val="24"/>
        </w:rPr>
        <w:t>Teens</w:t>
      </w:r>
      <w:proofErr w:type="spellEnd"/>
      <w:r w:rsidRPr="000E0C24">
        <w:rPr>
          <w:rFonts w:cs="Arial"/>
          <w:szCs w:val="24"/>
        </w:rPr>
        <w:t xml:space="preserve"> terá uma abordagem multidisciplinar, utilizando a metodologia de desenvolvimento ágil, com ênfase em aspectos de design centrado no usuário e inclusão de feedback contínuo.</w:t>
      </w:r>
    </w:p>
    <w:p w14:paraId="74F4473F" w14:textId="77777777" w:rsidR="000E0C24" w:rsidRPr="000E0C24" w:rsidRDefault="000E0C24" w:rsidP="000E0C24">
      <w:pPr>
        <w:ind w:firstLine="709"/>
        <w:rPr>
          <w:rFonts w:cs="Arial"/>
          <w:szCs w:val="24"/>
        </w:rPr>
      </w:pPr>
    </w:p>
    <w:p w14:paraId="5A5E22E9" w14:textId="77777777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1.4</w:t>
      </w:r>
      <w:r w:rsidRPr="000E0C24">
        <w:rPr>
          <w:sz w:val="24"/>
          <w:szCs w:val="24"/>
        </w:rPr>
        <w:tab/>
        <w:t>Importância</w:t>
      </w:r>
    </w:p>
    <w:p w14:paraId="686E3B8E" w14:textId="77777777" w:rsid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Apoiar pessoas com transtornos mentais é crucial para criar uma sociedade mais inclusiva, compassiva e saudável, onde todos possam alcançar seu potencial máximo. Melhorar o bem-estar individual, reduzir o estigma, promover a saúde física e mental, prevenir crises, fortalecer relacionamentos, manter a produtividade, diminuir custos de saúde, garantir direitos humanos e construir uma comunidade empática e inclusiva é essencial para uma sociedade igualitária.</w:t>
      </w:r>
    </w:p>
    <w:p w14:paraId="57448D18" w14:textId="77777777" w:rsidR="004630B2" w:rsidRPr="000E0C24" w:rsidRDefault="004630B2" w:rsidP="000E0C24">
      <w:pPr>
        <w:ind w:firstLine="709"/>
        <w:rPr>
          <w:rFonts w:cs="Arial"/>
          <w:szCs w:val="24"/>
        </w:rPr>
      </w:pPr>
    </w:p>
    <w:p w14:paraId="580242B2" w14:textId="77777777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1.5</w:t>
      </w:r>
      <w:r w:rsidRPr="000E0C24">
        <w:rPr>
          <w:sz w:val="24"/>
          <w:szCs w:val="24"/>
        </w:rPr>
        <w:tab/>
        <w:t>Público-alvo</w:t>
      </w:r>
    </w:p>
    <w:p w14:paraId="69C5811A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Usuários: Jovens com transtornos mentais, com idade entre 14 e 24 anos.</w:t>
      </w:r>
    </w:p>
    <w:p w14:paraId="58F6A580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Agentes de apoio: Especialistas da área de saúde mental, como psicólogos, psicanalistas, psicoterapeutas, psiquiatras, conselheiros, arteterapeutas e drama terapeutas, terapeutas alternativos, assistentes sociais, enfermeiros da área, pessoas estudando na área, voluntários e ONGs.</w:t>
      </w:r>
    </w:p>
    <w:p w14:paraId="0937FE4A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Administradores: Funcionários responsáveis por gerenciar o sistema.</w:t>
      </w:r>
    </w:p>
    <w:p w14:paraId="442307BE" w14:textId="77777777" w:rsidR="000E0C24" w:rsidRPr="000E0C24" w:rsidRDefault="000E0C24" w:rsidP="000E0C24">
      <w:pPr>
        <w:ind w:firstLine="709"/>
        <w:rPr>
          <w:rFonts w:cs="Arial"/>
          <w:szCs w:val="24"/>
        </w:rPr>
      </w:pPr>
    </w:p>
    <w:p w14:paraId="0EECD9F8" w14:textId="77777777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1.6</w:t>
      </w:r>
      <w:r w:rsidRPr="000E0C24">
        <w:rPr>
          <w:sz w:val="24"/>
          <w:szCs w:val="24"/>
        </w:rPr>
        <w:tab/>
        <w:t>Escopo</w:t>
      </w:r>
    </w:p>
    <w:p w14:paraId="2F72BFAF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O sistema incluirá:</w:t>
      </w:r>
    </w:p>
    <w:p w14:paraId="60306614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Cadastro e login;</w:t>
      </w:r>
    </w:p>
    <w:p w14:paraId="3BC8EE60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Chat;</w:t>
      </w:r>
    </w:p>
    <w:p w14:paraId="266D9BF0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Mecanismo de anotação;</w:t>
      </w:r>
    </w:p>
    <w:p w14:paraId="56040F77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Páginas explicativas;</w:t>
      </w:r>
    </w:p>
    <w:p w14:paraId="74D23ACB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Funcionalidade de publicação;</w:t>
      </w:r>
    </w:p>
    <w:p w14:paraId="40267389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Chat em vídeo;</w:t>
      </w:r>
    </w:p>
    <w:p w14:paraId="1E2B16EE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Busca e filtragem;</w:t>
      </w:r>
    </w:p>
    <w:p w14:paraId="761B58DD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Criação de avatar.</w:t>
      </w:r>
    </w:p>
    <w:p w14:paraId="122CFD2A" w14:textId="77777777" w:rsidR="000E0C24" w:rsidRPr="000E0C24" w:rsidRDefault="000E0C24" w:rsidP="000E0C24">
      <w:pPr>
        <w:ind w:firstLine="709"/>
        <w:rPr>
          <w:rFonts w:cs="Arial"/>
          <w:szCs w:val="24"/>
        </w:rPr>
      </w:pPr>
    </w:p>
    <w:p w14:paraId="7C232E4D" w14:textId="6CB43D66" w:rsidR="000E0C24" w:rsidRPr="000E0C24" w:rsidRDefault="000E0C24" w:rsidP="000E0C24">
      <w:pPr>
        <w:pStyle w:val="Estilo1"/>
        <w:spacing w:after="0" w:line="360" w:lineRule="auto"/>
        <w:rPr>
          <w:sz w:val="24"/>
          <w:szCs w:val="24"/>
        </w:rPr>
      </w:pPr>
      <w:r w:rsidRPr="000E0C24">
        <w:rPr>
          <w:sz w:val="24"/>
          <w:szCs w:val="24"/>
        </w:rPr>
        <w:t>1.7</w:t>
      </w:r>
      <w:r w:rsidRPr="000E0C24">
        <w:rPr>
          <w:sz w:val="24"/>
          <w:szCs w:val="24"/>
        </w:rPr>
        <w:tab/>
        <w:t>Benefícios Esperados</w:t>
      </w:r>
    </w:p>
    <w:p w14:paraId="04238ED9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Os benefícios esperados com a implementação do sistema é:</w:t>
      </w:r>
    </w:p>
    <w:p w14:paraId="632BD965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Solução web para apoio de jovens com transtornos mentais;</w:t>
      </w:r>
    </w:p>
    <w:p w14:paraId="243FEB3C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Inclusão social;</w:t>
      </w:r>
    </w:p>
    <w:p w14:paraId="433013B8" w14:textId="77777777" w:rsidR="000E0C24" w:rsidRPr="000E0C24" w:rsidRDefault="000E0C24" w:rsidP="000E0C24">
      <w:pPr>
        <w:ind w:firstLine="709"/>
        <w:rPr>
          <w:rFonts w:cs="Arial"/>
          <w:szCs w:val="24"/>
        </w:rPr>
      </w:pPr>
      <w:r w:rsidRPr="000E0C24">
        <w:rPr>
          <w:rFonts w:cs="Arial"/>
          <w:szCs w:val="24"/>
        </w:rPr>
        <w:t>•</w:t>
      </w:r>
      <w:r w:rsidRPr="000E0C24">
        <w:rPr>
          <w:rFonts w:cs="Arial"/>
          <w:szCs w:val="24"/>
        </w:rPr>
        <w:tab/>
        <w:t>Oportunidades de estágio e voluntariado.</w:t>
      </w:r>
    </w:p>
    <w:p w14:paraId="76B7079F" w14:textId="77777777" w:rsidR="000E0C24" w:rsidRPr="00A03BD3" w:rsidRDefault="000E0C24" w:rsidP="000E0C24">
      <w:pPr>
        <w:ind w:firstLine="0"/>
        <w:rPr>
          <w:b/>
          <w:szCs w:val="24"/>
        </w:rPr>
      </w:pPr>
    </w:p>
    <w:p w14:paraId="476892EA" w14:textId="3D9A2E94" w:rsidR="003447F4" w:rsidRPr="004660BB" w:rsidRDefault="00240EC0" w:rsidP="00BD06F8">
      <w:pPr>
        <w:ind w:firstLine="0"/>
        <w:rPr>
          <w:szCs w:val="24"/>
          <w:highlight w:val="yellow"/>
        </w:rPr>
      </w:pPr>
      <w:r>
        <w:rPr>
          <w:b/>
          <w:bCs/>
          <w:szCs w:val="24"/>
        </w:rPr>
        <w:t>2</w:t>
      </w:r>
      <w:r w:rsidR="005571E9" w:rsidRPr="005571E9">
        <w:rPr>
          <w:b/>
          <w:bCs/>
          <w:szCs w:val="24"/>
        </w:rPr>
        <w:t xml:space="preserve"> </w:t>
      </w:r>
      <w:r w:rsidR="003447F4" w:rsidRPr="003447F4">
        <w:rPr>
          <w:b/>
          <w:bCs/>
          <w:szCs w:val="24"/>
        </w:rPr>
        <w:t>Levantamento de Requisitos</w:t>
      </w:r>
    </w:p>
    <w:p w14:paraId="11D8E44A" w14:textId="77777777" w:rsidR="004660BB" w:rsidRDefault="004660BB" w:rsidP="00BD06F8">
      <w:pPr>
        <w:ind w:firstLine="0"/>
        <w:rPr>
          <w:szCs w:val="24"/>
        </w:rPr>
      </w:pPr>
    </w:p>
    <w:p w14:paraId="48BAB716" w14:textId="2DBDB70D" w:rsidR="003447F4" w:rsidRPr="003447F4" w:rsidRDefault="00240EC0" w:rsidP="00BD06F8">
      <w:pPr>
        <w:ind w:firstLine="0"/>
        <w:rPr>
          <w:szCs w:val="24"/>
        </w:rPr>
      </w:pPr>
      <w:r>
        <w:rPr>
          <w:szCs w:val="24"/>
        </w:rPr>
        <w:t>2</w:t>
      </w:r>
      <w:r w:rsidR="003447F4" w:rsidRPr="004660BB">
        <w:rPr>
          <w:szCs w:val="24"/>
        </w:rPr>
        <w:t xml:space="preserve">.1 Elicitação </w:t>
      </w:r>
      <w:r w:rsidR="004660BB">
        <w:rPr>
          <w:szCs w:val="24"/>
        </w:rPr>
        <w:t>e e</w:t>
      </w:r>
      <w:r w:rsidR="004660BB" w:rsidRPr="004660BB">
        <w:rPr>
          <w:szCs w:val="24"/>
        </w:rPr>
        <w:t xml:space="preserve">specificação </w:t>
      </w:r>
      <w:r w:rsidR="003447F4" w:rsidRPr="004660BB">
        <w:rPr>
          <w:szCs w:val="24"/>
        </w:rPr>
        <w:t>dos Requisitos</w:t>
      </w:r>
      <w:r w:rsidR="004660BB">
        <w:rPr>
          <w:szCs w:val="24"/>
        </w:rPr>
        <w:t xml:space="preserve"> </w:t>
      </w:r>
    </w:p>
    <w:p w14:paraId="37A3DBEB" w14:textId="77777777" w:rsidR="00A75525" w:rsidRPr="004630B2" w:rsidRDefault="004660BB" w:rsidP="00BD06F8">
      <w:pPr>
        <w:ind w:firstLine="0"/>
        <w:rPr>
          <w:szCs w:val="24"/>
        </w:rPr>
      </w:pPr>
      <w:r>
        <w:rPr>
          <w:szCs w:val="24"/>
        </w:rPr>
        <w:tab/>
      </w:r>
      <w:r w:rsidR="002A1B16">
        <w:rPr>
          <w:szCs w:val="24"/>
        </w:rPr>
        <w:t>O levantamento de requisitos foi realizado pela equipe de desenvolvimento</w:t>
      </w:r>
      <w:r w:rsidR="00893BAA">
        <w:rPr>
          <w:szCs w:val="24"/>
        </w:rPr>
        <w:t xml:space="preserve">, </w:t>
      </w:r>
      <w:proofErr w:type="spellStart"/>
      <w:r w:rsidR="004441E3" w:rsidRPr="004630B2">
        <w:rPr>
          <w:szCs w:val="24"/>
        </w:rPr>
        <w:t>S</w:t>
      </w:r>
      <w:r w:rsidR="002A1B16" w:rsidRPr="004630B2">
        <w:rPr>
          <w:szCs w:val="24"/>
        </w:rPr>
        <w:t>rum</w:t>
      </w:r>
      <w:proofErr w:type="spellEnd"/>
      <w:r w:rsidR="002A1B16" w:rsidRPr="004630B2">
        <w:rPr>
          <w:szCs w:val="24"/>
        </w:rPr>
        <w:t xml:space="preserve"> </w:t>
      </w:r>
      <w:r w:rsidR="004441E3" w:rsidRPr="004630B2">
        <w:rPr>
          <w:szCs w:val="24"/>
        </w:rPr>
        <w:t>M</w:t>
      </w:r>
      <w:r w:rsidR="002A1B16" w:rsidRPr="004630B2">
        <w:rPr>
          <w:szCs w:val="24"/>
        </w:rPr>
        <w:t xml:space="preserve">aster e </w:t>
      </w:r>
      <w:r w:rsidR="004441E3" w:rsidRPr="004630B2">
        <w:rPr>
          <w:szCs w:val="24"/>
        </w:rPr>
        <w:t xml:space="preserve">o </w:t>
      </w:r>
      <w:proofErr w:type="spellStart"/>
      <w:r w:rsidR="004441E3" w:rsidRPr="004630B2">
        <w:rPr>
          <w:szCs w:val="24"/>
        </w:rPr>
        <w:t>P</w:t>
      </w:r>
      <w:r w:rsidR="002A1B16" w:rsidRPr="004630B2">
        <w:rPr>
          <w:szCs w:val="24"/>
        </w:rPr>
        <w:t>roduct</w:t>
      </w:r>
      <w:proofErr w:type="spellEnd"/>
      <w:r w:rsidR="002A1B16" w:rsidRPr="004630B2">
        <w:rPr>
          <w:szCs w:val="24"/>
        </w:rPr>
        <w:t xml:space="preserve"> </w:t>
      </w:r>
      <w:proofErr w:type="spellStart"/>
      <w:r w:rsidR="004441E3" w:rsidRPr="004630B2">
        <w:rPr>
          <w:szCs w:val="24"/>
        </w:rPr>
        <w:t>O</w:t>
      </w:r>
      <w:r w:rsidR="002A1B16" w:rsidRPr="004630B2">
        <w:rPr>
          <w:szCs w:val="24"/>
        </w:rPr>
        <w:t>wner</w:t>
      </w:r>
      <w:proofErr w:type="spellEnd"/>
      <w:r w:rsidR="00893BAA" w:rsidRPr="004630B2">
        <w:rPr>
          <w:szCs w:val="24"/>
        </w:rPr>
        <w:t xml:space="preserve"> junto a uma psicóloga</w:t>
      </w:r>
      <w:r w:rsidR="00A75525" w:rsidRPr="004630B2">
        <w:rPr>
          <w:szCs w:val="24"/>
        </w:rPr>
        <w:t xml:space="preserve">. </w:t>
      </w:r>
    </w:p>
    <w:p w14:paraId="2B4A4A95" w14:textId="77777777" w:rsidR="00A75525" w:rsidRPr="004630B2" w:rsidRDefault="00A75525" w:rsidP="00BD06F8">
      <w:pPr>
        <w:ind w:firstLine="0"/>
        <w:rPr>
          <w:szCs w:val="24"/>
        </w:rPr>
      </w:pPr>
    </w:p>
    <w:p w14:paraId="702F18DF" w14:textId="3F5A4D09" w:rsidR="00A75525" w:rsidRPr="004630B2" w:rsidRDefault="009C16BC" w:rsidP="00BD06F8">
      <w:pPr>
        <w:ind w:firstLine="0"/>
        <w:rPr>
          <w:szCs w:val="24"/>
        </w:rPr>
      </w:pPr>
      <w:r w:rsidRPr="004630B2">
        <w:rPr>
          <w:szCs w:val="24"/>
        </w:rPr>
        <w:t xml:space="preserve">2.2 </w:t>
      </w:r>
      <w:r w:rsidR="00A75525" w:rsidRPr="004630B2">
        <w:rPr>
          <w:szCs w:val="24"/>
        </w:rPr>
        <w:t>Histórias de usuário</w:t>
      </w:r>
    </w:p>
    <w:p w14:paraId="07274958" w14:textId="77777777" w:rsidR="009C16BC" w:rsidRPr="004630B2" w:rsidRDefault="009C16BC" w:rsidP="009C16BC">
      <w:pPr>
        <w:ind w:firstLine="0"/>
        <w:rPr>
          <w:szCs w:val="24"/>
        </w:rPr>
      </w:pPr>
    </w:p>
    <w:p w14:paraId="60FF7DCF" w14:textId="0C718A46" w:rsidR="009C16BC" w:rsidRPr="009C16BC" w:rsidRDefault="009C16BC" w:rsidP="009C16BC">
      <w:pPr>
        <w:ind w:firstLine="0"/>
        <w:rPr>
          <w:szCs w:val="24"/>
        </w:rPr>
      </w:pPr>
      <w:r w:rsidRPr="004630B2">
        <w:rPr>
          <w:szCs w:val="24"/>
        </w:rPr>
        <w:lastRenderedPageBreak/>
        <w:t>2.2.1 RF001 - Manter usuário</w:t>
      </w:r>
    </w:p>
    <w:p w14:paraId="448A5BBF" w14:textId="77777777" w:rsidR="009C16BC" w:rsidRPr="009C16BC" w:rsidRDefault="009C16BC" w:rsidP="009C16BC">
      <w:pPr>
        <w:ind w:firstLine="0"/>
        <w:rPr>
          <w:szCs w:val="24"/>
        </w:rPr>
      </w:pPr>
    </w:p>
    <w:p w14:paraId="0AEE774C" w14:textId="5B88230E" w:rsidR="009C16BC" w:rsidRPr="007D09E2" w:rsidRDefault="009C16BC" w:rsidP="007D09E2">
      <w:pPr>
        <w:ind w:firstLine="709"/>
        <w:rPr>
          <w:rFonts w:cs="Arial"/>
          <w:szCs w:val="24"/>
        </w:rPr>
      </w:pPr>
      <w:r w:rsidRPr="007D09E2">
        <w:rPr>
          <w:rFonts w:cs="Arial"/>
          <w:szCs w:val="24"/>
        </w:rPr>
        <w:t>Ana é uma jovem que está buscando apoio no programa "</w:t>
      </w:r>
      <w:proofErr w:type="spellStart"/>
      <w:r w:rsidRPr="007D09E2">
        <w:rPr>
          <w:rFonts w:cs="Arial"/>
          <w:szCs w:val="24"/>
        </w:rPr>
        <w:t>Support</w:t>
      </w:r>
      <w:proofErr w:type="spellEnd"/>
      <w:r w:rsidRPr="007D09E2">
        <w:rPr>
          <w:rFonts w:cs="Arial"/>
          <w:szCs w:val="24"/>
        </w:rPr>
        <w:t xml:space="preserve"> </w:t>
      </w:r>
      <w:proofErr w:type="spellStart"/>
      <w:r w:rsidRPr="007D09E2">
        <w:rPr>
          <w:rFonts w:cs="Arial"/>
          <w:szCs w:val="24"/>
        </w:rPr>
        <w:t>Teens</w:t>
      </w:r>
      <w:proofErr w:type="spellEnd"/>
      <w:r w:rsidRPr="007D09E2">
        <w:rPr>
          <w:rFonts w:cs="Arial"/>
          <w:szCs w:val="24"/>
        </w:rPr>
        <w:t>" para transtornos psicológicos e sociais. Ela deseja criar uma conta individual no site do programa para acessar recursos e benefícios personalizados que auxiliem no seu tratamento e recuperação. Ana espera que o processo de criação de conta seja simples e seguro, incluindo opções para fornecer informações relevantes sobre sua condição. Após a criação da conta, ela espera receber um e-mail de confirmação para garantir a segurança de sua participação no programa.</w:t>
      </w:r>
    </w:p>
    <w:p w14:paraId="796347F7" w14:textId="77777777" w:rsidR="009C16BC" w:rsidRPr="009C16BC" w:rsidRDefault="009C16BC" w:rsidP="009C16BC">
      <w:pPr>
        <w:ind w:firstLine="0"/>
        <w:rPr>
          <w:szCs w:val="24"/>
        </w:rPr>
      </w:pPr>
    </w:p>
    <w:p w14:paraId="70CCD91F" w14:textId="0278DD0A" w:rsidR="009C16BC" w:rsidRPr="009C16BC" w:rsidRDefault="007D09E2" w:rsidP="009C16BC">
      <w:pPr>
        <w:ind w:firstLine="0"/>
        <w:rPr>
          <w:szCs w:val="24"/>
        </w:rPr>
      </w:pPr>
      <w:r>
        <w:rPr>
          <w:szCs w:val="24"/>
        </w:rPr>
        <w:t xml:space="preserve">2.2.2 </w:t>
      </w:r>
      <w:r w:rsidR="009C16BC" w:rsidRPr="009C16BC">
        <w:rPr>
          <w:szCs w:val="24"/>
        </w:rPr>
        <w:t>RF002 - Disponibilizar chat online</w:t>
      </w:r>
    </w:p>
    <w:p w14:paraId="7DB266FB" w14:textId="77777777" w:rsidR="009C16BC" w:rsidRPr="009C16BC" w:rsidRDefault="009C16BC" w:rsidP="009C16BC">
      <w:pPr>
        <w:ind w:firstLine="0"/>
        <w:rPr>
          <w:szCs w:val="24"/>
        </w:rPr>
      </w:pPr>
    </w:p>
    <w:p w14:paraId="40259A9A" w14:textId="7C4FD77A" w:rsidR="009C16BC" w:rsidRPr="007D09E2" w:rsidRDefault="009C16BC" w:rsidP="007D09E2">
      <w:pPr>
        <w:ind w:firstLine="709"/>
        <w:rPr>
          <w:rFonts w:cs="Arial"/>
          <w:szCs w:val="24"/>
        </w:rPr>
      </w:pPr>
      <w:r w:rsidRPr="007D09E2">
        <w:rPr>
          <w:rFonts w:cs="Arial"/>
          <w:szCs w:val="24"/>
        </w:rPr>
        <w:t>Carlos participa do programa "</w:t>
      </w:r>
      <w:proofErr w:type="spellStart"/>
      <w:r w:rsidRPr="007D09E2">
        <w:rPr>
          <w:rFonts w:cs="Arial"/>
          <w:szCs w:val="24"/>
        </w:rPr>
        <w:t>Support</w:t>
      </w:r>
      <w:proofErr w:type="spellEnd"/>
      <w:r w:rsidRPr="007D09E2">
        <w:rPr>
          <w:rFonts w:cs="Arial"/>
          <w:szCs w:val="24"/>
        </w:rPr>
        <w:t xml:space="preserve"> </w:t>
      </w:r>
      <w:proofErr w:type="spellStart"/>
      <w:r w:rsidRPr="007D09E2">
        <w:rPr>
          <w:rFonts w:cs="Arial"/>
          <w:szCs w:val="24"/>
        </w:rPr>
        <w:t>Teens</w:t>
      </w:r>
      <w:proofErr w:type="spellEnd"/>
      <w:r w:rsidRPr="007D09E2">
        <w:rPr>
          <w:rFonts w:cs="Arial"/>
          <w:szCs w:val="24"/>
        </w:rPr>
        <w:t>" que ocasionalmente precisa de apoio imediato. Ele quer utilizar o chat online para se comunicar em tempo real com um agente de suporte voluntário, como Maria. Carlos espera que o chat seja facilmente acessível no site do programa e que os agentes de suporte estejam disponíveis para responder prontamente às suas perguntas e preocupações, proporcionando um apoio vital para seu bem-estar emocional.</w:t>
      </w:r>
    </w:p>
    <w:p w14:paraId="7DA8E3AD" w14:textId="77777777" w:rsidR="009C16BC" w:rsidRPr="009C16BC" w:rsidRDefault="009C16BC" w:rsidP="009C16BC">
      <w:pPr>
        <w:ind w:firstLine="0"/>
        <w:rPr>
          <w:szCs w:val="24"/>
        </w:rPr>
      </w:pPr>
    </w:p>
    <w:p w14:paraId="53336CF7" w14:textId="1E92792B" w:rsidR="009C16BC" w:rsidRPr="009C16BC" w:rsidRDefault="007D09E2" w:rsidP="009C16BC">
      <w:pPr>
        <w:ind w:firstLine="0"/>
        <w:rPr>
          <w:szCs w:val="24"/>
        </w:rPr>
      </w:pPr>
      <w:r>
        <w:rPr>
          <w:szCs w:val="24"/>
        </w:rPr>
        <w:t xml:space="preserve">2.2.3 </w:t>
      </w:r>
      <w:r w:rsidR="009C16BC" w:rsidRPr="009C16BC">
        <w:rPr>
          <w:szCs w:val="24"/>
        </w:rPr>
        <w:t>RF003 - Disponibilizar diário online</w:t>
      </w:r>
    </w:p>
    <w:p w14:paraId="76E82927" w14:textId="77777777" w:rsidR="009C16BC" w:rsidRPr="007D09E2" w:rsidRDefault="009C16BC" w:rsidP="007D09E2">
      <w:pPr>
        <w:ind w:firstLine="709"/>
        <w:rPr>
          <w:rFonts w:cs="Arial"/>
          <w:szCs w:val="24"/>
        </w:rPr>
      </w:pPr>
    </w:p>
    <w:p w14:paraId="437FACD0" w14:textId="1E0A5BF5" w:rsidR="009C16BC" w:rsidRPr="007D09E2" w:rsidRDefault="009C16BC" w:rsidP="007D09E2">
      <w:pPr>
        <w:ind w:firstLine="709"/>
        <w:rPr>
          <w:rFonts w:cs="Arial"/>
          <w:szCs w:val="24"/>
        </w:rPr>
      </w:pPr>
      <w:r w:rsidRPr="007D09E2">
        <w:rPr>
          <w:rFonts w:cs="Arial"/>
          <w:szCs w:val="24"/>
        </w:rPr>
        <w:t>João é um participante do programa que deseja manter um diário online para registrar seus pensamentos, sentimentos e informações relevantes para sua jornada de recuperação. Ele espera que o diário online seja uma ferramenta intuitiva e fácil de usar, permitindo que ele crie entradas, faça edições, organize-as por data e categoria e, mais importante, que seja seguro para expressar seus sentimentos.</w:t>
      </w:r>
    </w:p>
    <w:p w14:paraId="141573EB" w14:textId="77777777" w:rsidR="009C16BC" w:rsidRPr="009C16BC" w:rsidRDefault="009C16BC" w:rsidP="009C16BC">
      <w:pPr>
        <w:ind w:firstLine="0"/>
        <w:rPr>
          <w:szCs w:val="24"/>
        </w:rPr>
      </w:pPr>
    </w:p>
    <w:p w14:paraId="160CB55F" w14:textId="224F86C5" w:rsidR="009C16BC" w:rsidRPr="009C16BC" w:rsidRDefault="007D09E2" w:rsidP="009C16BC">
      <w:pPr>
        <w:ind w:firstLine="0"/>
        <w:rPr>
          <w:szCs w:val="24"/>
        </w:rPr>
      </w:pPr>
      <w:r>
        <w:rPr>
          <w:szCs w:val="24"/>
        </w:rPr>
        <w:t xml:space="preserve">2.2.4 </w:t>
      </w:r>
      <w:r w:rsidR="009C16BC" w:rsidRPr="009C16BC">
        <w:rPr>
          <w:szCs w:val="24"/>
        </w:rPr>
        <w:t>RF004 - Disponibilizar espaço para depoimentos</w:t>
      </w:r>
    </w:p>
    <w:p w14:paraId="0096BD6E" w14:textId="77777777" w:rsidR="009C16BC" w:rsidRPr="009C16BC" w:rsidRDefault="009C16BC" w:rsidP="009C16BC">
      <w:pPr>
        <w:ind w:firstLine="0"/>
        <w:rPr>
          <w:szCs w:val="24"/>
        </w:rPr>
      </w:pPr>
    </w:p>
    <w:p w14:paraId="31EDD61D" w14:textId="4C3EACEB" w:rsidR="009C16BC" w:rsidRPr="007D09E2" w:rsidRDefault="009C16BC" w:rsidP="007D09E2">
      <w:pPr>
        <w:ind w:firstLine="709"/>
        <w:rPr>
          <w:rFonts w:cs="Arial"/>
          <w:szCs w:val="24"/>
        </w:rPr>
      </w:pPr>
      <w:r w:rsidRPr="007D09E2">
        <w:rPr>
          <w:rFonts w:cs="Arial"/>
          <w:szCs w:val="24"/>
        </w:rPr>
        <w:t xml:space="preserve">Laura deseja compartilhar suas experiências de superação dos transtornos psicológicos e sociais. Ela quer usar o espaço para depoimentos no site para compartilhar suas histórias e conquistas pessoais. Laura deseja que essa área permita que ela compartilhe tanto texto quanto imagens, além de editar ou excluir </w:t>
      </w:r>
      <w:r w:rsidRPr="007D09E2">
        <w:rPr>
          <w:rFonts w:cs="Arial"/>
          <w:szCs w:val="24"/>
        </w:rPr>
        <w:lastRenderedPageBreak/>
        <w:t>depoimentos quando necessário. Ela acredita que compartilhar suas experiências pode inspirar e apoiar outros participantes.</w:t>
      </w:r>
    </w:p>
    <w:p w14:paraId="0C3BF660" w14:textId="77777777" w:rsidR="009C16BC" w:rsidRPr="009C16BC" w:rsidRDefault="009C16BC" w:rsidP="009C16BC">
      <w:pPr>
        <w:ind w:firstLine="0"/>
        <w:rPr>
          <w:szCs w:val="24"/>
        </w:rPr>
      </w:pPr>
    </w:p>
    <w:p w14:paraId="736765B3" w14:textId="77705DAD" w:rsidR="009C16BC" w:rsidRPr="009C16BC" w:rsidRDefault="007D09E2" w:rsidP="009C16BC">
      <w:pPr>
        <w:ind w:firstLine="0"/>
        <w:rPr>
          <w:szCs w:val="24"/>
        </w:rPr>
      </w:pPr>
      <w:r>
        <w:rPr>
          <w:szCs w:val="24"/>
        </w:rPr>
        <w:t xml:space="preserve">2.2.5 </w:t>
      </w:r>
      <w:r w:rsidR="009C16BC" w:rsidRPr="009C16BC">
        <w:rPr>
          <w:szCs w:val="24"/>
        </w:rPr>
        <w:t>RF005 - Permitir buscas</w:t>
      </w:r>
    </w:p>
    <w:p w14:paraId="60B57BA6" w14:textId="77777777" w:rsidR="009C16BC" w:rsidRPr="009C16BC" w:rsidRDefault="009C16BC" w:rsidP="009C16BC">
      <w:pPr>
        <w:ind w:firstLine="0"/>
        <w:rPr>
          <w:szCs w:val="24"/>
        </w:rPr>
      </w:pPr>
    </w:p>
    <w:p w14:paraId="2D557C07" w14:textId="489FB6C8" w:rsidR="009C16BC" w:rsidRPr="004630B2" w:rsidRDefault="009C16BC" w:rsidP="004630B2">
      <w:pPr>
        <w:ind w:firstLine="709"/>
        <w:rPr>
          <w:rFonts w:cs="Arial"/>
          <w:szCs w:val="24"/>
        </w:rPr>
      </w:pPr>
      <w:r w:rsidRPr="004630B2">
        <w:rPr>
          <w:rFonts w:cs="Arial"/>
          <w:szCs w:val="24"/>
        </w:rPr>
        <w:t>Maria Clara busca recursos e informações específicas para lidar com seus transtornos. Ela deseja poder realizar buscas por palavras-chave no site do programa para encontrar artigos, depoimentos e recursos relevantes que possam auxiliá-la em seu processo de recuperação. A capacidade de pesquisa é essencial para sua jornada de autocuidado.</w:t>
      </w:r>
    </w:p>
    <w:p w14:paraId="4383E186" w14:textId="77777777" w:rsidR="009C16BC" w:rsidRPr="009C16BC" w:rsidRDefault="009C16BC" w:rsidP="009C16BC">
      <w:pPr>
        <w:ind w:firstLine="0"/>
        <w:rPr>
          <w:szCs w:val="24"/>
        </w:rPr>
      </w:pPr>
    </w:p>
    <w:p w14:paraId="356FA85F" w14:textId="4E3B22D3" w:rsidR="009C16BC" w:rsidRPr="009C16BC" w:rsidRDefault="007D09E2" w:rsidP="009C16BC">
      <w:pPr>
        <w:ind w:firstLine="0"/>
        <w:rPr>
          <w:szCs w:val="24"/>
        </w:rPr>
      </w:pPr>
      <w:r>
        <w:rPr>
          <w:szCs w:val="24"/>
        </w:rPr>
        <w:t xml:space="preserve">2.2.6 </w:t>
      </w:r>
      <w:r w:rsidR="009C16BC" w:rsidRPr="009C16BC">
        <w:rPr>
          <w:szCs w:val="24"/>
        </w:rPr>
        <w:t>RF006 - Permitir filtragem de anotações</w:t>
      </w:r>
    </w:p>
    <w:p w14:paraId="179B246C" w14:textId="77777777" w:rsidR="009C16BC" w:rsidRPr="009C16BC" w:rsidRDefault="009C16BC" w:rsidP="009C16BC">
      <w:pPr>
        <w:ind w:firstLine="0"/>
        <w:rPr>
          <w:szCs w:val="24"/>
        </w:rPr>
      </w:pPr>
    </w:p>
    <w:p w14:paraId="35D109E5" w14:textId="5F2D7694" w:rsidR="009C16BC" w:rsidRPr="004630B2" w:rsidRDefault="009C16BC" w:rsidP="004630B2">
      <w:pPr>
        <w:ind w:firstLine="709"/>
        <w:rPr>
          <w:rFonts w:cs="Arial"/>
          <w:szCs w:val="24"/>
        </w:rPr>
      </w:pPr>
      <w:r w:rsidRPr="004630B2">
        <w:rPr>
          <w:rFonts w:cs="Arial"/>
          <w:szCs w:val="24"/>
        </w:rPr>
        <w:t>Alex usufrui bastante as ferramentas do site "</w:t>
      </w:r>
      <w:proofErr w:type="spellStart"/>
      <w:r w:rsidRPr="004630B2">
        <w:rPr>
          <w:rFonts w:cs="Arial"/>
          <w:szCs w:val="24"/>
        </w:rPr>
        <w:t>Support</w:t>
      </w:r>
      <w:proofErr w:type="spellEnd"/>
      <w:r w:rsidRPr="004630B2">
        <w:rPr>
          <w:rFonts w:cs="Arial"/>
          <w:szCs w:val="24"/>
        </w:rPr>
        <w:t xml:space="preserve"> </w:t>
      </w:r>
      <w:proofErr w:type="spellStart"/>
      <w:r w:rsidRPr="004630B2">
        <w:rPr>
          <w:rFonts w:cs="Arial"/>
          <w:szCs w:val="24"/>
        </w:rPr>
        <w:t>Teens</w:t>
      </w:r>
      <w:proofErr w:type="spellEnd"/>
      <w:r w:rsidRPr="004630B2">
        <w:rPr>
          <w:rFonts w:cs="Arial"/>
          <w:szCs w:val="24"/>
        </w:rPr>
        <w:t>" e mantém um diário online para registrar seu progresso e desafios. Ele deseja ter a capacidade de filtrar suas anotações com base em datas, sentimentos ou categorias, para que ele possa facilmente revisitar suas experiências, aprendizados e emoções ao longo do tempo. A filtragem é fundamental para que ele acompanhe seu próprio progresso.</w:t>
      </w:r>
    </w:p>
    <w:p w14:paraId="2F7554AF" w14:textId="77777777" w:rsidR="009C16BC" w:rsidRPr="009C16BC" w:rsidRDefault="009C16BC" w:rsidP="009C16BC">
      <w:pPr>
        <w:ind w:firstLine="0"/>
        <w:rPr>
          <w:szCs w:val="24"/>
        </w:rPr>
      </w:pPr>
    </w:p>
    <w:p w14:paraId="433E83C8" w14:textId="41802DE6" w:rsidR="009C16BC" w:rsidRPr="009C16BC" w:rsidRDefault="007D09E2" w:rsidP="009C16BC">
      <w:pPr>
        <w:ind w:firstLine="0"/>
        <w:rPr>
          <w:szCs w:val="24"/>
        </w:rPr>
      </w:pPr>
      <w:r>
        <w:rPr>
          <w:szCs w:val="24"/>
        </w:rPr>
        <w:t xml:space="preserve">2.2.7 </w:t>
      </w:r>
      <w:r w:rsidR="009C16BC" w:rsidRPr="009C16BC">
        <w:rPr>
          <w:szCs w:val="24"/>
        </w:rPr>
        <w:t>RF007 - Disponibilizar vídeo chat</w:t>
      </w:r>
    </w:p>
    <w:p w14:paraId="50527110" w14:textId="77777777" w:rsidR="009C16BC" w:rsidRPr="009C16BC" w:rsidRDefault="009C16BC" w:rsidP="009C16BC">
      <w:pPr>
        <w:ind w:firstLine="0"/>
        <w:rPr>
          <w:szCs w:val="24"/>
        </w:rPr>
      </w:pPr>
    </w:p>
    <w:p w14:paraId="3E0E966B" w14:textId="50116E26" w:rsidR="00BE4DDB" w:rsidRPr="004630B2" w:rsidRDefault="009C16BC" w:rsidP="004630B2">
      <w:pPr>
        <w:ind w:firstLine="709"/>
        <w:rPr>
          <w:rFonts w:cs="Arial"/>
          <w:szCs w:val="24"/>
        </w:rPr>
      </w:pPr>
      <w:r w:rsidRPr="004630B2">
        <w:rPr>
          <w:rFonts w:cs="Arial"/>
          <w:szCs w:val="24"/>
        </w:rPr>
        <w:t>Tiago, em certas situações, prefere a comunicação visual para expressar suas preocupações e receber apoio. Ele deseja usar o vídeo chat para se comunicar com os profissionais de suporte do programa em tempo real. Tiago acredita que o vídeo chat permite uma forma mais pessoal e interativa de comunicação, o que é crucial para esclarecer suas dúvidas e receber assistência visualmente em momentos de maior necessidade.</w:t>
      </w:r>
    </w:p>
    <w:p w14:paraId="50AD4F07" w14:textId="77777777" w:rsidR="00BE4DDB" w:rsidRDefault="00BE4DDB" w:rsidP="00BD06F8">
      <w:pPr>
        <w:ind w:firstLine="0"/>
        <w:rPr>
          <w:szCs w:val="24"/>
        </w:rPr>
      </w:pPr>
    </w:p>
    <w:p w14:paraId="23BD9650" w14:textId="232B0463" w:rsidR="003447F4" w:rsidRPr="003447F4" w:rsidRDefault="00240EC0" w:rsidP="00BD06F8">
      <w:pPr>
        <w:ind w:firstLine="0"/>
        <w:rPr>
          <w:szCs w:val="24"/>
        </w:rPr>
      </w:pPr>
      <w:r>
        <w:rPr>
          <w:szCs w:val="24"/>
        </w:rPr>
        <w:t>2</w:t>
      </w:r>
      <w:r w:rsidR="003447F4">
        <w:rPr>
          <w:szCs w:val="24"/>
        </w:rPr>
        <w:t>.2</w:t>
      </w:r>
      <w:r w:rsidR="00421934">
        <w:rPr>
          <w:szCs w:val="24"/>
        </w:rPr>
        <w:t xml:space="preserve"> </w:t>
      </w:r>
      <w:proofErr w:type="spellStart"/>
      <w:r w:rsidR="003447F4" w:rsidRPr="003447F4">
        <w:rPr>
          <w:szCs w:val="24"/>
        </w:rPr>
        <w:t>BPMN</w:t>
      </w:r>
      <w:proofErr w:type="spellEnd"/>
      <w:r w:rsidR="004660BB">
        <w:rPr>
          <w:szCs w:val="24"/>
        </w:rPr>
        <w:t xml:space="preserve"> </w:t>
      </w:r>
    </w:p>
    <w:p w14:paraId="33DD5C62" w14:textId="7A44B520" w:rsidR="006E071B" w:rsidRDefault="006E071B" w:rsidP="00BD06F8">
      <w:pPr>
        <w:ind w:firstLine="709"/>
        <w:rPr>
          <w:szCs w:val="24"/>
        </w:rPr>
      </w:pPr>
    </w:p>
    <w:p w14:paraId="539DC76D" w14:textId="011B8D5B" w:rsidR="00C23EB4" w:rsidRDefault="006E071B" w:rsidP="00BD06F8">
      <w:pPr>
        <w:ind w:firstLine="709"/>
        <w:rPr>
          <w:szCs w:val="24"/>
        </w:rPr>
      </w:pPr>
      <w:r>
        <w:rPr>
          <w:szCs w:val="24"/>
        </w:rPr>
        <w:t xml:space="preserve">Ao acessar o site </w:t>
      </w:r>
      <w:proofErr w:type="spellStart"/>
      <w:r>
        <w:rPr>
          <w:szCs w:val="24"/>
        </w:rPr>
        <w:t>Support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Teens</w:t>
      </w:r>
      <w:proofErr w:type="spellEnd"/>
      <w:r>
        <w:rPr>
          <w:szCs w:val="24"/>
        </w:rPr>
        <w:t xml:space="preserve">, o </w:t>
      </w:r>
      <w:r w:rsidR="008C7425">
        <w:rPr>
          <w:szCs w:val="24"/>
        </w:rPr>
        <w:t xml:space="preserve">visitante ou </w:t>
      </w:r>
      <w:r>
        <w:rPr>
          <w:szCs w:val="24"/>
        </w:rPr>
        <w:t>usuário poderá navegar pelas páginas</w:t>
      </w:r>
      <w:r w:rsidR="00AF4D6C">
        <w:rPr>
          <w:szCs w:val="24"/>
        </w:rPr>
        <w:t xml:space="preserve"> </w:t>
      </w:r>
      <w:r w:rsidR="00E25D39">
        <w:rPr>
          <w:szCs w:val="24"/>
        </w:rPr>
        <w:t xml:space="preserve">iniciais </w:t>
      </w:r>
      <w:r w:rsidR="00AF4D6C">
        <w:rPr>
          <w:szCs w:val="24"/>
        </w:rPr>
        <w:t xml:space="preserve">de </w:t>
      </w:r>
      <w:r w:rsidR="00506FA6">
        <w:rPr>
          <w:szCs w:val="24"/>
        </w:rPr>
        <w:t>H</w:t>
      </w:r>
      <w:r w:rsidR="00AF4D6C">
        <w:rPr>
          <w:szCs w:val="24"/>
        </w:rPr>
        <w:t xml:space="preserve">ome, </w:t>
      </w:r>
      <w:r w:rsidR="00506FA6">
        <w:rPr>
          <w:szCs w:val="24"/>
        </w:rPr>
        <w:t>S</w:t>
      </w:r>
      <w:r w:rsidR="00AF4D6C">
        <w:rPr>
          <w:szCs w:val="24"/>
        </w:rPr>
        <w:t xml:space="preserve">obre, </w:t>
      </w:r>
      <w:r w:rsidR="00506FA6">
        <w:rPr>
          <w:szCs w:val="24"/>
        </w:rPr>
        <w:t>C</w:t>
      </w:r>
      <w:r w:rsidR="00AF4D6C">
        <w:rPr>
          <w:szCs w:val="24"/>
        </w:rPr>
        <w:t>ontato</w:t>
      </w:r>
      <w:r w:rsidR="008E17ED">
        <w:rPr>
          <w:szCs w:val="24"/>
        </w:rPr>
        <w:t>,</w:t>
      </w:r>
      <w:r w:rsidR="00AF4D6C">
        <w:rPr>
          <w:szCs w:val="24"/>
        </w:rPr>
        <w:t xml:space="preserve"> </w:t>
      </w:r>
      <w:r w:rsidR="00506FA6">
        <w:rPr>
          <w:szCs w:val="24"/>
        </w:rPr>
        <w:t>C</w:t>
      </w:r>
      <w:r w:rsidR="00AF4D6C">
        <w:rPr>
          <w:szCs w:val="24"/>
        </w:rPr>
        <w:t xml:space="preserve">adastro </w:t>
      </w:r>
      <w:r w:rsidR="008E17ED">
        <w:rPr>
          <w:szCs w:val="24"/>
        </w:rPr>
        <w:t>e</w:t>
      </w:r>
      <w:r w:rsidR="00AF4D6C">
        <w:rPr>
          <w:szCs w:val="24"/>
        </w:rPr>
        <w:t xml:space="preserve"> </w:t>
      </w:r>
      <w:r w:rsidR="00506FA6">
        <w:rPr>
          <w:szCs w:val="24"/>
        </w:rPr>
        <w:t>L</w:t>
      </w:r>
      <w:r w:rsidR="00AF4D6C">
        <w:rPr>
          <w:szCs w:val="24"/>
        </w:rPr>
        <w:t>ogin. O usuário</w:t>
      </w:r>
      <w:r w:rsidR="00506FA6">
        <w:rPr>
          <w:szCs w:val="24"/>
        </w:rPr>
        <w:t xml:space="preserve"> já cadastrado poderá fazer o login</w:t>
      </w:r>
      <w:r w:rsidR="00C23EB4">
        <w:rPr>
          <w:szCs w:val="24"/>
        </w:rPr>
        <w:t xml:space="preserve"> diretamente</w:t>
      </w:r>
      <w:r w:rsidR="00945551">
        <w:rPr>
          <w:szCs w:val="24"/>
        </w:rPr>
        <w:t xml:space="preserve">, seja </w:t>
      </w:r>
      <w:r w:rsidR="008E17ED">
        <w:rPr>
          <w:szCs w:val="24"/>
        </w:rPr>
        <w:t>com</w:t>
      </w:r>
      <w:r w:rsidR="00945551">
        <w:rPr>
          <w:szCs w:val="24"/>
        </w:rPr>
        <w:t xml:space="preserve"> e-mail </w:t>
      </w:r>
      <w:r w:rsidR="008E17ED">
        <w:rPr>
          <w:szCs w:val="24"/>
        </w:rPr>
        <w:t xml:space="preserve">e senha </w:t>
      </w:r>
      <w:r w:rsidR="00945551">
        <w:rPr>
          <w:szCs w:val="24"/>
        </w:rPr>
        <w:t>ou com a conta Google,</w:t>
      </w:r>
      <w:r w:rsidR="00506FA6">
        <w:rPr>
          <w:szCs w:val="24"/>
        </w:rPr>
        <w:t xml:space="preserve"> e acessar </w:t>
      </w:r>
      <w:r w:rsidR="00C23EB4">
        <w:rPr>
          <w:szCs w:val="24"/>
        </w:rPr>
        <w:t xml:space="preserve">o sistema completo com as demais páginas de acordo com o tipo de </w:t>
      </w:r>
      <w:r w:rsidR="00A277B3">
        <w:rPr>
          <w:szCs w:val="24"/>
        </w:rPr>
        <w:t xml:space="preserve">seu </w:t>
      </w:r>
      <w:r w:rsidR="00C23EB4">
        <w:rPr>
          <w:szCs w:val="24"/>
        </w:rPr>
        <w:lastRenderedPageBreak/>
        <w:t>usuário</w:t>
      </w:r>
      <w:r w:rsidR="009602E2">
        <w:rPr>
          <w:szCs w:val="24"/>
        </w:rPr>
        <w:t>. Já o usuário não cadastrado</w:t>
      </w:r>
      <w:r w:rsidR="008E17ED">
        <w:rPr>
          <w:szCs w:val="24"/>
        </w:rPr>
        <w:t xml:space="preserve"> </w:t>
      </w:r>
      <w:r w:rsidR="009602E2">
        <w:rPr>
          <w:szCs w:val="24"/>
        </w:rPr>
        <w:t>deverá, primeiramente, realizar o cadastro</w:t>
      </w:r>
      <w:r w:rsidR="00D776F8">
        <w:rPr>
          <w:szCs w:val="24"/>
        </w:rPr>
        <w:t xml:space="preserve"> no sistema, seja </w:t>
      </w:r>
      <w:r w:rsidR="00633F73">
        <w:rPr>
          <w:szCs w:val="24"/>
        </w:rPr>
        <w:t xml:space="preserve">com </w:t>
      </w:r>
      <w:r w:rsidR="00D776F8">
        <w:rPr>
          <w:szCs w:val="24"/>
        </w:rPr>
        <w:t>e-mail ou com a conta Google</w:t>
      </w:r>
      <w:r w:rsidR="00904DAB">
        <w:rPr>
          <w:szCs w:val="24"/>
        </w:rPr>
        <w:t xml:space="preserve">, para conseguir acessar as páginas </w:t>
      </w:r>
      <w:r w:rsidR="00633F73">
        <w:rPr>
          <w:szCs w:val="24"/>
        </w:rPr>
        <w:t>demais páginas</w:t>
      </w:r>
      <w:r w:rsidR="006E57A4">
        <w:rPr>
          <w:szCs w:val="24"/>
        </w:rPr>
        <w:t xml:space="preserve">. Se o usuário </w:t>
      </w:r>
      <w:r w:rsidR="008C5555">
        <w:rPr>
          <w:szCs w:val="24"/>
        </w:rPr>
        <w:t xml:space="preserve">já </w:t>
      </w:r>
      <w:r w:rsidR="006E57A4">
        <w:rPr>
          <w:szCs w:val="24"/>
        </w:rPr>
        <w:t xml:space="preserve">cadastrado não lembrar </w:t>
      </w:r>
      <w:r w:rsidR="008C5555">
        <w:rPr>
          <w:szCs w:val="24"/>
        </w:rPr>
        <w:t>su</w:t>
      </w:r>
      <w:r w:rsidR="006E57A4">
        <w:rPr>
          <w:szCs w:val="24"/>
        </w:rPr>
        <w:t>a senha, poderá redefini</w:t>
      </w:r>
      <w:r w:rsidR="00893B0F">
        <w:rPr>
          <w:szCs w:val="24"/>
        </w:rPr>
        <w:t>-</w:t>
      </w:r>
      <w:r w:rsidR="006E57A4">
        <w:rPr>
          <w:szCs w:val="24"/>
        </w:rPr>
        <w:t>l</w:t>
      </w:r>
      <w:r w:rsidR="00893B0F">
        <w:rPr>
          <w:szCs w:val="24"/>
        </w:rPr>
        <w:t>a</w:t>
      </w:r>
      <w:r w:rsidR="00C23EB4">
        <w:rPr>
          <w:szCs w:val="24"/>
        </w:rPr>
        <w:t xml:space="preserve"> para fazer o login</w:t>
      </w:r>
      <w:r w:rsidR="00893B0F">
        <w:rPr>
          <w:szCs w:val="24"/>
        </w:rPr>
        <w:t xml:space="preserve">. </w:t>
      </w:r>
    </w:p>
    <w:p w14:paraId="512E4440" w14:textId="49074453" w:rsidR="006E071B" w:rsidRPr="00C75520" w:rsidRDefault="00893B0F" w:rsidP="00BD06F8">
      <w:pPr>
        <w:ind w:firstLine="709"/>
        <w:rPr>
          <w:szCs w:val="24"/>
        </w:rPr>
      </w:pPr>
      <w:r>
        <w:rPr>
          <w:szCs w:val="24"/>
        </w:rPr>
        <w:t xml:space="preserve">Após </w:t>
      </w:r>
      <w:r w:rsidR="00C23EB4">
        <w:rPr>
          <w:szCs w:val="24"/>
        </w:rPr>
        <w:t xml:space="preserve">efetuar </w:t>
      </w:r>
      <w:r>
        <w:rPr>
          <w:szCs w:val="24"/>
        </w:rPr>
        <w:t xml:space="preserve">o login, se o usuário </w:t>
      </w:r>
      <w:r w:rsidR="002964F8">
        <w:rPr>
          <w:szCs w:val="24"/>
        </w:rPr>
        <w:t xml:space="preserve">for do tipo </w:t>
      </w:r>
      <w:proofErr w:type="spellStart"/>
      <w:r w:rsidR="00470651">
        <w:rPr>
          <w:szCs w:val="24"/>
        </w:rPr>
        <w:t>Teen</w:t>
      </w:r>
      <w:proofErr w:type="spellEnd"/>
      <w:r w:rsidR="00A277B3">
        <w:rPr>
          <w:szCs w:val="24"/>
        </w:rPr>
        <w:t xml:space="preserve">, ele poderá acessar as páginas de </w:t>
      </w:r>
      <w:r w:rsidR="004B23E6">
        <w:rPr>
          <w:szCs w:val="24"/>
        </w:rPr>
        <w:t xml:space="preserve">Home Chat, </w:t>
      </w:r>
      <w:r w:rsidR="00A277B3">
        <w:rPr>
          <w:szCs w:val="24"/>
        </w:rPr>
        <w:t>Chat, Diário</w:t>
      </w:r>
      <w:r w:rsidR="00872D9F">
        <w:rPr>
          <w:szCs w:val="24"/>
        </w:rPr>
        <w:t xml:space="preserve">, </w:t>
      </w:r>
      <w:r w:rsidR="006E394B">
        <w:rPr>
          <w:szCs w:val="24"/>
        </w:rPr>
        <w:t>Blog</w:t>
      </w:r>
      <w:r w:rsidR="00A277B3">
        <w:rPr>
          <w:szCs w:val="24"/>
        </w:rPr>
        <w:t xml:space="preserve"> </w:t>
      </w:r>
      <w:r w:rsidR="00872D9F">
        <w:rPr>
          <w:szCs w:val="24"/>
        </w:rPr>
        <w:t>e Perfil</w:t>
      </w:r>
      <w:r w:rsidR="0048165B">
        <w:rPr>
          <w:szCs w:val="24"/>
        </w:rPr>
        <w:t xml:space="preserve">, </w:t>
      </w:r>
      <w:r w:rsidR="00A277B3">
        <w:rPr>
          <w:szCs w:val="24"/>
        </w:rPr>
        <w:t xml:space="preserve">além das </w:t>
      </w:r>
      <w:r w:rsidR="00E25D39">
        <w:rPr>
          <w:szCs w:val="24"/>
        </w:rPr>
        <w:t xml:space="preserve">páginas iniciais. Na página </w:t>
      </w:r>
      <w:r w:rsidR="009E62F1">
        <w:rPr>
          <w:szCs w:val="24"/>
        </w:rPr>
        <w:t xml:space="preserve">Home Chat, ele </w:t>
      </w:r>
      <w:r w:rsidR="00BB1FE2">
        <w:rPr>
          <w:szCs w:val="24"/>
        </w:rPr>
        <w:t xml:space="preserve">visualizará </w:t>
      </w:r>
      <w:r w:rsidR="00330F46">
        <w:rPr>
          <w:szCs w:val="24"/>
        </w:rPr>
        <w:t>conversas anteriores e poderá iniciar uma nova conversa</w:t>
      </w:r>
      <w:r w:rsidR="00EB3FD6">
        <w:rPr>
          <w:szCs w:val="24"/>
        </w:rPr>
        <w:t xml:space="preserve"> para acessar o atendimento de suporte</w:t>
      </w:r>
      <w:r w:rsidR="00330F46">
        <w:rPr>
          <w:szCs w:val="24"/>
        </w:rPr>
        <w:t xml:space="preserve">. Na página do </w:t>
      </w:r>
      <w:r w:rsidR="00E25D39">
        <w:rPr>
          <w:szCs w:val="24"/>
        </w:rPr>
        <w:t>Chat</w:t>
      </w:r>
      <w:r w:rsidR="00330F46">
        <w:rPr>
          <w:szCs w:val="24"/>
        </w:rPr>
        <w:t xml:space="preserve">, </w:t>
      </w:r>
      <w:r w:rsidR="00E25D39">
        <w:rPr>
          <w:szCs w:val="24"/>
        </w:rPr>
        <w:t xml:space="preserve">ele </w:t>
      </w:r>
      <w:r w:rsidR="00CD3E41">
        <w:rPr>
          <w:szCs w:val="24"/>
        </w:rPr>
        <w:t xml:space="preserve">terá </w:t>
      </w:r>
      <w:r w:rsidR="00F00316">
        <w:rPr>
          <w:szCs w:val="24"/>
        </w:rPr>
        <w:t xml:space="preserve">o </w:t>
      </w:r>
      <w:r w:rsidR="00EB3FD6">
        <w:rPr>
          <w:szCs w:val="24"/>
        </w:rPr>
        <w:t xml:space="preserve">atendimento </w:t>
      </w:r>
      <w:r w:rsidR="00304BA9">
        <w:rPr>
          <w:szCs w:val="24"/>
        </w:rPr>
        <w:t>d</w:t>
      </w:r>
      <w:r w:rsidR="00CD3E41">
        <w:rPr>
          <w:szCs w:val="24"/>
        </w:rPr>
        <w:t xml:space="preserve">e </w:t>
      </w:r>
      <w:r w:rsidR="00F00316">
        <w:rPr>
          <w:szCs w:val="24"/>
        </w:rPr>
        <w:t xml:space="preserve">suporte </w:t>
      </w:r>
      <w:r w:rsidR="00CD3E41">
        <w:rPr>
          <w:szCs w:val="24"/>
        </w:rPr>
        <w:t>d</w:t>
      </w:r>
      <w:r w:rsidR="00F00316">
        <w:rPr>
          <w:szCs w:val="24"/>
        </w:rPr>
        <w:t>os especialistas</w:t>
      </w:r>
      <w:r w:rsidR="00304BA9">
        <w:rPr>
          <w:szCs w:val="24"/>
        </w:rPr>
        <w:t xml:space="preserve"> na área</w:t>
      </w:r>
      <w:r w:rsidR="00AE08E4">
        <w:rPr>
          <w:szCs w:val="24"/>
        </w:rPr>
        <w:t>. Na página de Diário, ele poderá realizar anotações para ma</w:t>
      </w:r>
      <w:r w:rsidR="00A1518E">
        <w:rPr>
          <w:szCs w:val="24"/>
        </w:rPr>
        <w:t>n</w:t>
      </w:r>
      <w:r w:rsidR="00AE08E4">
        <w:rPr>
          <w:szCs w:val="24"/>
        </w:rPr>
        <w:t>ter um registro diário</w:t>
      </w:r>
      <w:r w:rsidR="00A1518E">
        <w:rPr>
          <w:szCs w:val="24"/>
        </w:rPr>
        <w:t xml:space="preserve">. Na página </w:t>
      </w:r>
      <w:r w:rsidR="009E6D55">
        <w:rPr>
          <w:szCs w:val="24"/>
        </w:rPr>
        <w:t xml:space="preserve">do Blog, </w:t>
      </w:r>
      <w:r w:rsidR="00A1518E">
        <w:rPr>
          <w:szCs w:val="24"/>
        </w:rPr>
        <w:t xml:space="preserve">o usuário poderá </w:t>
      </w:r>
      <w:r w:rsidR="008C0436">
        <w:rPr>
          <w:szCs w:val="24"/>
        </w:rPr>
        <w:t xml:space="preserve">postar depoimentos de suas vivências e </w:t>
      </w:r>
      <w:r w:rsidR="00823B9B">
        <w:rPr>
          <w:szCs w:val="24"/>
        </w:rPr>
        <w:t xml:space="preserve">verificar </w:t>
      </w:r>
      <w:r w:rsidR="008C0436">
        <w:rPr>
          <w:szCs w:val="24"/>
        </w:rPr>
        <w:t xml:space="preserve">os </w:t>
      </w:r>
      <w:r w:rsidR="00823B9B">
        <w:rPr>
          <w:szCs w:val="24"/>
        </w:rPr>
        <w:t xml:space="preserve">depoimentos de outros usuários que </w:t>
      </w:r>
      <w:r w:rsidR="008C0436">
        <w:rPr>
          <w:szCs w:val="24"/>
        </w:rPr>
        <w:t xml:space="preserve">também </w:t>
      </w:r>
      <w:r w:rsidR="00823B9B">
        <w:rPr>
          <w:szCs w:val="24"/>
        </w:rPr>
        <w:t>utilizam o sistema</w:t>
      </w:r>
      <w:r w:rsidR="00304BA9">
        <w:rPr>
          <w:szCs w:val="24"/>
        </w:rPr>
        <w:t xml:space="preserve"> </w:t>
      </w:r>
      <w:proofErr w:type="spellStart"/>
      <w:r w:rsidR="00304BA9">
        <w:rPr>
          <w:szCs w:val="24"/>
        </w:rPr>
        <w:t>Support</w:t>
      </w:r>
      <w:proofErr w:type="spellEnd"/>
      <w:r w:rsidR="00304BA9">
        <w:rPr>
          <w:szCs w:val="24"/>
        </w:rPr>
        <w:t xml:space="preserve"> </w:t>
      </w:r>
      <w:proofErr w:type="spellStart"/>
      <w:r w:rsidR="00304BA9">
        <w:rPr>
          <w:szCs w:val="24"/>
        </w:rPr>
        <w:t>Teens</w:t>
      </w:r>
      <w:proofErr w:type="spellEnd"/>
      <w:r w:rsidR="008C0436">
        <w:rPr>
          <w:szCs w:val="24"/>
        </w:rPr>
        <w:t xml:space="preserve">. </w:t>
      </w:r>
      <w:r w:rsidR="0048165B">
        <w:rPr>
          <w:szCs w:val="24"/>
        </w:rPr>
        <w:t xml:space="preserve">Na página de Perfil, será </w:t>
      </w:r>
      <w:r w:rsidR="001A264D">
        <w:rPr>
          <w:szCs w:val="24"/>
        </w:rPr>
        <w:t xml:space="preserve">possível verificar suas informações de cadastro e alterá-las ou atualizá-las, se achar necessário. </w:t>
      </w:r>
      <w:r w:rsidR="00DD4DC1">
        <w:rPr>
          <w:szCs w:val="24"/>
        </w:rPr>
        <w:t xml:space="preserve">Para o usuário do tipo Agente, após o login, </w:t>
      </w:r>
      <w:r w:rsidR="00142052">
        <w:rPr>
          <w:szCs w:val="24"/>
        </w:rPr>
        <w:t xml:space="preserve">será possível </w:t>
      </w:r>
      <w:r w:rsidR="00DD4DC1">
        <w:rPr>
          <w:szCs w:val="24"/>
        </w:rPr>
        <w:t>acess</w:t>
      </w:r>
      <w:r w:rsidR="00142052">
        <w:rPr>
          <w:szCs w:val="24"/>
        </w:rPr>
        <w:t>ar</w:t>
      </w:r>
      <w:r w:rsidR="00DD4DC1">
        <w:rPr>
          <w:szCs w:val="24"/>
        </w:rPr>
        <w:t xml:space="preserve"> </w:t>
      </w:r>
      <w:r w:rsidR="00142052">
        <w:rPr>
          <w:szCs w:val="24"/>
        </w:rPr>
        <w:t>a</w:t>
      </w:r>
      <w:r w:rsidR="00DD4DC1">
        <w:rPr>
          <w:szCs w:val="24"/>
        </w:rPr>
        <w:t xml:space="preserve">s páginas de </w:t>
      </w:r>
      <w:r w:rsidR="00CD3E41">
        <w:rPr>
          <w:szCs w:val="24"/>
        </w:rPr>
        <w:t xml:space="preserve">Home Chat, </w:t>
      </w:r>
      <w:r w:rsidR="00DD4DC1">
        <w:rPr>
          <w:szCs w:val="24"/>
        </w:rPr>
        <w:t>Chat</w:t>
      </w:r>
      <w:r w:rsidR="004A0C8C">
        <w:rPr>
          <w:szCs w:val="24"/>
        </w:rPr>
        <w:t xml:space="preserve">, </w:t>
      </w:r>
      <w:r w:rsidR="00072C7E">
        <w:rPr>
          <w:szCs w:val="24"/>
        </w:rPr>
        <w:t>Descritiva</w:t>
      </w:r>
      <w:r w:rsidR="00627DEC">
        <w:rPr>
          <w:szCs w:val="24"/>
        </w:rPr>
        <w:t xml:space="preserve"> e Perfil. </w:t>
      </w:r>
      <w:r w:rsidR="00CD3E41">
        <w:rPr>
          <w:szCs w:val="24"/>
        </w:rPr>
        <w:t xml:space="preserve">Na página Home Chat, ele visualizará </w:t>
      </w:r>
      <w:r w:rsidR="00255984">
        <w:rPr>
          <w:szCs w:val="24"/>
        </w:rPr>
        <w:t xml:space="preserve">os </w:t>
      </w:r>
      <w:r w:rsidR="00952213">
        <w:rPr>
          <w:szCs w:val="24"/>
        </w:rPr>
        <w:t xml:space="preserve">atendimentos disponíveis no momento </w:t>
      </w:r>
      <w:r w:rsidR="004D6185">
        <w:rPr>
          <w:szCs w:val="24"/>
        </w:rPr>
        <w:t>e os atendimentos realizados anteriormente</w:t>
      </w:r>
      <w:r w:rsidR="00CD3E41">
        <w:rPr>
          <w:szCs w:val="24"/>
        </w:rPr>
        <w:t xml:space="preserve">. </w:t>
      </w:r>
      <w:r w:rsidR="004D6185">
        <w:rPr>
          <w:szCs w:val="24"/>
        </w:rPr>
        <w:t>Após o in</w:t>
      </w:r>
      <w:r w:rsidR="00650B76">
        <w:rPr>
          <w:szCs w:val="24"/>
        </w:rPr>
        <w:t xml:space="preserve">ício de um atendimento atual, ele acessará a </w:t>
      </w:r>
      <w:r w:rsidR="00627DEC">
        <w:rPr>
          <w:szCs w:val="24"/>
        </w:rPr>
        <w:t xml:space="preserve">página de Chat, </w:t>
      </w:r>
      <w:r w:rsidR="00650B76">
        <w:rPr>
          <w:szCs w:val="24"/>
        </w:rPr>
        <w:t xml:space="preserve">onde </w:t>
      </w:r>
      <w:r w:rsidR="00470651">
        <w:rPr>
          <w:szCs w:val="24"/>
        </w:rPr>
        <w:t>realizará</w:t>
      </w:r>
      <w:r w:rsidR="00627DEC">
        <w:rPr>
          <w:szCs w:val="24"/>
        </w:rPr>
        <w:t xml:space="preserve"> o atendimento </w:t>
      </w:r>
      <w:r w:rsidR="0023000A">
        <w:rPr>
          <w:szCs w:val="24"/>
        </w:rPr>
        <w:t>on-lin</w:t>
      </w:r>
      <w:r w:rsidR="002A6CDF">
        <w:rPr>
          <w:szCs w:val="24"/>
        </w:rPr>
        <w:t>e</w:t>
      </w:r>
      <w:r w:rsidR="00470651">
        <w:rPr>
          <w:szCs w:val="24"/>
        </w:rPr>
        <w:t xml:space="preserve"> fornecendo o suporte necessário</w:t>
      </w:r>
      <w:r w:rsidR="002A6CDF">
        <w:rPr>
          <w:szCs w:val="24"/>
        </w:rPr>
        <w:t xml:space="preserve"> a</w:t>
      </w:r>
      <w:r w:rsidR="00650B76">
        <w:rPr>
          <w:szCs w:val="24"/>
        </w:rPr>
        <w:t>o</w:t>
      </w:r>
      <w:r w:rsidR="002A6CDF">
        <w:rPr>
          <w:szCs w:val="24"/>
        </w:rPr>
        <w:t xml:space="preserve">s usuários </w:t>
      </w:r>
      <w:r w:rsidR="00142052">
        <w:rPr>
          <w:szCs w:val="24"/>
        </w:rPr>
        <w:t xml:space="preserve">do tipo </w:t>
      </w:r>
      <w:proofErr w:type="spellStart"/>
      <w:r w:rsidR="002A6CDF">
        <w:rPr>
          <w:szCs w:val="24"/>
        </w:rPr>
        <w:t>Teen</w:t>
      </w:r>
      <w:proofErr w:type="spellEnd"/>
      <w:r w:rsidR="00B2044F">
        <w:rPr>
          <w:szCs w:val="24"/>
        </w:rPr>
        <w:t xml:space="preserve">. Na página </w:t>
      </w:r>
      <w:r w:rsidR="00BA1028">
        <w:rPr>
          <w:szCs w:val="24"/>
        </w:rPr>
        <w:t>Descritiva</w:t>
      </w:r>
      <w:r w:rsidR="00072C7E">
        <w:rPr>
          <w:szCs w:val="24"/>
        </w:rPr>
        <w:t>, o agente ter</w:t>
      </w:r>
      <w:r w:rsidR="00A36F1F">
        <w:rPr>
          <w:szCs w:val="24"/>
        </w:rPr>
        <w:t>á a</w:t>
      </w:r>
      <w:r w:rsidR="00072C7E">
        <w:rPr>
          <w:szCs w:val="24"/>
        </w:rPr>
        <w:t xml:space="preserve">cesso as descrições </w:t>
      </w:r>
      <w:r w:rsidR="00142052">
        <w:rPr>
          <w:szCs w:val="24"/>
        </w:rPr>
        <w:t xml:space="preserve">detalhadas </w:t>
      </w:r>
      <w:r w:rsidR="00072C7E">
        <w:rPr>
          <w:szCs w:val="24"/>
        </w:rPr>
        <w:t xml:space="preserve">dos transtornos </w:t>
      </w:r>
      <w:r w:rsidR="00142052">
        <w:rPr>
          <w:szCs w:val="24"/>
        </w:rPr>
        <w:t xml:space="preserve">mentais e </w:t>
      </w:r>
      <w:r w:rsidR="00A36F1F">
        <w:rPr>
          <w:szCs w:val="24"/>
        </w:rPr>
        <w:t xml:space="preserve">os critérios de diagnóstico </w:t>
      </w:r>
      <w:r w:rsidR="00142052">
        <w:rPr>
          <w:szCs w:val="24"/>
        </w:rPr>
        <w:t xml:space="preserve">conforme o </w:t>
      </w:r>
      <w:r w:rsidR="00A36F1F">
        <w:rPr>
          <w:szCs w:val="24"/>
        </w:rPr>
        <w:t xml:space="preserve">CID. Na página de Perfil, será possível verificar suas informações de cadastro e alterá-las ou atualizá-las, se achar </w:t>
      </w:r>
      <w:r w:rsidR="00A36F1F" w:rsidRPr="00C75520">
        <w:rPr>
          <w:szCs w:val="24"/>
        </w:rPr>
        <w:t xml:space="preserve">necessário. </w:t>
      </w:r>
    </w:p>
    <w:p w14:paraId="43112665" w14:textId="54AA34C6" w:rsidR="00A36F1F" w:rsidRDefault="00FE683B" w:rsidP="00BD06F8">
      <w:pPr>
        <w:ind w:firstLine="709"/>
        <w:rPr>
          <w:szCs w:val="24"/>
        </w:rPr>
      </w:pPr>
      <w:r w:rsidRPr="00C75520">
        <w:rPr>
          <w:szCs w:val="24"/>
        </w:rPr>
        <w:t xml:space="preserve">Ao </w:t>
      </w:r>
      <w:r w:rsidR="00B60755" w:rsidRPr="00C75520">
        <w:rPr>
          <w:szCs w:val="24"/>
        </w:rPr>
        <w:t xml:space="preserve">selecionar para iniciar </w:t>
      </w:r>
      <w:r w:rsidR="00CC6C63" w:rsidRPr="00C75520">
        <w:rPr>
          <w:szCs w:val="24"/>
        </w:rPr>
        <w:t>uma nova conversa no Home Chat</w:t>
      </w:r>
      <w:r w:rsidR="0023000A" w:rsidRPr="00C75520">
        <w:rPr>
          <w:szCs w:val="24"/>
        </w:rPr>
        <w:t xml:space="preserve">, o usuário </w:t>
      </w:r>
      <w:proofErr w:type="spellStart"/>
      <w:r w:rsidR="002A6CDF" w:rsidRPr="00C75520">
        <w:rPr>
          <w:szCs w:val="24"/>
        </w:rPr>
        <w:t>Teen</w:t>
      </w:r>
      <w:proofErr w:type="spellEnd"/>
      <w:r w:rsidR="002A6CDF" w:rsidRPr="00C75520">
        <w:rPr>
          <w:szCs w:val="24"/>
        </w:rPr>
        <w:t xml:space="preserve"> poderá</w:t>
      </w:r>
      <w:r w:rsidR="00AD6367" w:rsidRPr="00C75520">
        <w:rPr>
          <w:szCs w:val="24"/>
        </w:rPr>
        <w:t xml:space="preserve"> selecionar</w:t>
      </w:r>
      <w:r w:rsidR="003216CF" w:rsidRPr="00C75520">
        <w:rPr>
          <w:szCs w:val="24"/>
        </w:rPr>
        <w:t xml:space="preserve"> o </w:t>
      </w:r>
      <w:r w:rsidR="00CC6C63" w:rsidRPr="00C75520">
        <w:rPr>
          <w:szCs w:val="24"/>
        </w:rPr>
        <w:t>modo anônimo</w:t>
      </w:r>
      <w:r w:rsidR="003216CF" w:rsidRPr="00C75520">
        <w:rPr>
          <w:szCs w:val="24"/>
        </w:rPr>
        <w:t>, se for o caso</w:t>
      </w:r>
      <w:r w:rsidR="00B60755" w:rsidRPr="00C75520">
        <w:rPr>
          <w:szCs w:val="24"/>
        </w:rPr>
        <w:t>, e</w:t>
      </w:r>
      <w:r w:rsidR="00CC6C63" w:rsidRPr="00C75520">
        <w:rPr>
          <w:szCs w:val="24"/>
        </w:rPr>
        <w:t xml:space="preserve"> </w:t>
      </w:r>
      <w:r w:rsidR="00AD6367" w:rsidRPr="00C75520">
        <w:rPr>
          <w:szCs w:val="24"/>
        </w:rPr>
        <w:t>os temas esp</w:t>
      </w:r>
      <w:r w:rsidR="00236375" w:rsidRPr="00C75520">
        <w:rPr>
          <w:szCs w:val="24"/>
        </w:rPr>
        <w:t xml:space="preserve">ecíficos como: Dia a dia, </w:t>
      </w:r>
      <w:r w:rsidR="00B60755" w:rsidRPr="00C75520">
        <w:rPr>
          <w:szCs w:val="24"/>
        </w:rPr>
        <w:t>Estudos</w:t>
      </w:r>
      <w:r w:rsidR="00942A5F" w:rsidRPr="00C75520">
        <w:rPr>
          <w:szCs w:val="24"/>
        </w:rPr>
        <w:t xml:space="preserve">, </w:t>
      </w:r>
      <w:r w:rsidR="00236375" w:rsidRPr="00C75520">
        <w:rPr>
          <w:szCs w:val="24"/>
        </w:rPr>
        <w:t xml:space="preserve">Trabalho </w:t>
      </w:r>
      <w:r w:rsidR="00942A5F" w:rsidRPr="00C75520">
        <w:rPr>
          <w:szCs w:val="24"/>
        </w:rPr>
        <w:t>ou Amizade. Após iniciar a nova conversa, o chat cai</w:t>
      </w:r>
      <w:r w:rsidR="0067229F" w:rsidRPr="00C75520">
        <w:rPr>
          <w:szCs w:val="24"/>
        </w:rPr>
        <w:t>rá</w:t>
      </w:r>
      <w:r w:rsidR="00942A5F" w:rsidRPr="00C75520">
        <w:rPr>
          <w:szCs w:val="24"/>
        </w:rPr>
        <w:t xml:space="preserve"> para o usuário </w:t>
      </w:r>
      <w:r w:rsidR="0067229F" w:rsidRPr="00C75520">
        <w:rPr>
          <w:szCs w:val="24"/>
        </w:rPr>
        <w:t xml:space="preserve">do tipo </w:t>
      </w:r>
      <w:r w:rsidR="00942A5F" w:rsidRPr="00C75520">
        <w:rPr>
          <w:szCs w:val="24"/>
        </w:rPr>
        <w:t>Agente que inicia</w:t>
      </w:r>
      <w:r w:rsidR="00E631B9" w:rsidRPr="00C75520">
        <w:rPr>
          <w:szCs w:val="24"/>
        </w:rPr>
        <w:t>rá o atendimento</w:t>
      </w:r>
      <w:r w:rsidR="008364BC" w:rsidRPr="00C75520">
        <w:rPr>
          <w:szCs w:val="24"/>
        </w:rPr>
        <w:t xml:space="preserve"> de suporte</w:t>
      </w:r>
      <w:r w:rsidR="00E631B9" w:rsidRPr="00C75520">
        <w:rPr>
          <w:szCs w:val="24"/>
        </w:rPr>
        <w:t xml:space="preserve">. Na página de Chat, ambos usuários </w:t>
      </w:r>
      <w:r w:rsidR="009F2191" w:rsidRPr="00C75520">
        <w:rPr>
          <w:szCs w:val="24"/>
        </w:rPr>
        <w:t xml:space="preserve">podem </w:t>
      </w:r>
      <w:r w:rsidR="00C843A3" w:rsidRPr="00C75520">
        <w:rPr>
          <w:szCs w:val="24"/>
        </w:rPr>
        <w:t xml:space="preserve">alterar o tema da página para modo </w:t>
      </w:r>
      <w:r w:rsidR="008364BC" w:rsidRPr="00C75520">
        <w:rPr>
          <w:szCs w:val="24"/>
        </w:rPr>
        <w:t xml:space="preserve">Claro ou </w:t>
      </w:r>
      <w:r w:rsidR="00C843A3" w:rsidRPr="00C75520">
        <w:rPr>
          <w:szCs w:val="24"/>
        </w:rPr>
        <w:t xml:space="preserve">Escuro, </w:t>
      </w:r>
      <w:r w:rsidR="009F2191" w:rsidRPr="00C75520">
        <w:rPr>
          <w:szCs w:val="24"/>
        </w:rPr>
        <w:t>acessar a página de perfil,</w:t>
      </w:r>
      <w:r w:rsidR="00C843A3" w:rsidRPr="00C75520">
        <w:rPr>
          <w:szCs w:val="24"/>
        </w:rPr>
        <w:t xml:space="preserve"> voltar </w:t>
      </w:r>
      <w:r w:rsidR="004B23E6" w:rsidRPr="00C75520">
        <w:rPr>
          <w:szCs w:val="24"/>
        </w:rPr>
        <w:t>à</w:t>
      </w:r>
      <w:r w:rsidR="00D57D95" w:rsidRPr="00C75520">
        <w:rPr>
          <w:szCs w:val="24"/>
        </w:rPr>
        <w:t xml:space="preserve"> página </w:t>
      </w:r>
      <w:r w:rsidR="004B23E6" w:rsidRPr="00C75520">
        <w:rPr>
          <w:szCs w:val="24"/>
        </w:rPr>
        <w:t>Home C</w:t>
      </w:r>
      <w:r w:rsidR="00D57D95" w:rsidRPr="00C75520">
        <w:rPr>
          <w:szCs w:val="24"/>
        </w:rPr>
        <w:t>hat</w:t>
      </w:r>
      <w:r w:rsidR="00FB6089" w:rsidRPr="00C75520">
        <w:rPr>
          <w:szCs w:val="24"/>
        </w:rPr>
        <w:t xml:space="preserve"> ou sair do chat</w:t>
      </w:r>
      <w:r w:rsidR="00650B76" w:rsidRPr="00C75520">
        <w:rPr>
          <w:szCs w:val="24"/>
        </w:rPr>
        <w:t>.</w:t>
      </w:r>
      <w:r w:rsidR="00FB6089" w:rsidRPr="00C75520">
        <w:rPr>
          <w:szCs w:val="24"/>
        </w:rPr>
        <w:t xml:space="preserve"> O usuário </w:t>
      </w:r>
      <w:proofErr w:type="spellStart"/>
      <w:r w:rsidR="00FB6089" w:rsidRPr="00C75520">
        <w:rPr>
          <w:szCs w:val="24"/>
        </w:rPr>
        <w:t>Teen</w:t>
      </w:r>
      <w:proofErr w:type="spellEnd"/>
      <w:r w:rsidR="00FB6089" w:rsidRPr="00C75520">
        <w:rPr>
          <w:szCs w:val="24"/>
        </w:rPr>
        <w:t xml:space="preserve"> terá uma opção </w:t>
      </w:r>
      <w:r w:rsidR="00C75520" w:rsidRPr="00C75520">
        <w:rPr>
          <w:szCs w:val="24"/>
        </w:rPr>
        <w:t xml:space="preserve">a mais que permite </w:t>
      </w:r>
      <w:r w:rsidR="00FB6089" w:rsidRPr="00C75520">
        <w:rPr>
          <w:szCs w:val="24"/>
        </w:rPr>
        <w:t xml:space="preserve">apagar a conversa após </w:t>
      </w:r>
      <w:r w:rsidR="003D3E9E" w:rsidRPr="00C75520">
        <w:rPr>
          <w:szCs w:val="24"/>
        </w:rPr>
        <w:t>ter sido encerrada.</w:t>
      </w:r>
    </w:p>
    <w:p w14:paraId="637B5272" w14:textId="77777777" w:rsidR="00CC3B60" w:rsidRDefault="00CC3B60" w:rsidP="00BD06F8">
      <w:pPr>
        <w:ind w:firstLine="709"/>
        <w:rPr>
          <w:szCs w:val="24"/>
        </w:rPr>
      </w:pPr>
    </w:p>
    <w:p w14:paraId="40992D10" w14:textId="77777777" w:rsidR="00CC3B60" w:rsidRDefault="00CC3B60" w:rsidP="00BD06F8">
      <w:pPr>
        <w:ind w:firstLine="709"/>
        <w:rPr>
          <w:szCs w:val="24"/>
        </w:rPr>
      </w:pPr>
    </w:p>
    <w:p w14:paraId="15366874" w14:textId="77777777" w:rsidR="00CC3B60" w:rsidRDefault="00CC3B60" w:rsidP="00BD06F8">
      <w:pPr>
        <w:ind w:firstLine="709"/>
        <w:rPr>
          <w:szCs w:val="24"/>
        </w:rPr>
      </w:pPr>
    </w:p>
    <w:p w14:paraId="764C2183" w14:textId="4F629D39" w:rsidR="000E0C24" w:rsidRDefault="00CC3B60" w:rsidP="00BD06F8">
      <w:pPr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E1C873" wp14:editId="311665BC">
            <wp:simplePos x="844550" y="1079500"/>
            <wp:positionH relativeFrom="margin">
              <wp:align>left</wp:align>
            </wp:positionH>
            <wp:positionV relativeFrom="margin">
              <wp:align>top</wp:align>
            </wp:positionV>
            <wp:extent cx="5806160" cy="7888570"/>
            <wp:effectExtent l="0" t="0" r="0" b="4445"/>
            <wp:wrapSquare wrapText="bothSides"/>
            <wp:docPr id="33142803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2803" name="Imagem 1" descr="Diagrama, Esquemáti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60" cy="788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B6F1F" w14:textId="77777777" w:rsidR="00CC3B60" w:rsidRDefault="00CC3B60" w:rsidP="00BD06F8">
      <w:pPr>
        <w:ind w:firstLine="0"/>
        <w:rPr>
          <w:szCs w:val="24"/>
        </w:rPr>
      </w:pPr>
    </w:p>
    <w:p w14:paraId="5E5EA1B5" w14:textId="77777777" w:rsidR="00CC3B60" w:rsidRDefault="00CC3B60" w:rsidP="00BD06F8">
      <w:pPr>
        <w:ind w:firstLine="0"/>
        <w:rPr>
          <w:szCs w:val="24"/>
        </w:rPr>
      </w:pPr>
    </w:p>
    <w:p w14:paraId="7C1EB302" w14:textId="77777777" w:rsidR="00CC3B60" w:rsidRDefault="00CC3B60" w:rsidP="00BD06F8">
      <w:pPr>
        <w:ind w:firstLine="0"/>
        <w:rPr>
          <w:szCs w:val="24"/>
        </w:rPr>
      </w:pPr>
    </w:p>
    <w:p w14:paraId="10C65F4E" w14:textId="6F6E78D7" w:rsidR="003447F4" w:rsidRDefault="000E0C24" w:rsidP="00BD06F8">
      <w:pPr>
        <w:ind w:firstLine="0"/>
        <w:rPr>
          <w:szCs w:val="24"/>
        </w:rPr>
      </w:pPr>
      <w:r>
        <w:rPr>
          <w:szCs w:val="24"/>
        </w:rPr>
        <w:lastRenderedPageBreak/>
        <w:t>2.3 Modelo Canvas</w:t>
      </w:r>
    </w:p>
    <w:p w14:paraId="56422557" w14:textId="0D0E73CF" w:rsidR="000E0C24" w:rsidRDefault="000E0C24" w:rsidP="00BD06F8">
      <w:pPr>
        <w:ind w:firstLine="0"/>
        <w:rPr>
          <w:szCs w:val="24"/>
        </w:rPr>
      </w:pPr>
      <w:r>
        <w:rPr>
          <w:noProof/>
        </w:rPr>
        <w:drawing>
          <wp:inline distT="0" distB="0" distL="0" distR="0" wp14:anchorId="7E7D83F1" wp14:editId="303BBA26">
            <wp:extent cx="5528310" cy="3114040"/>
            <wp:effectExtent l="0" t="0" r="0" b="0"/>
            <wp:docPr id="330763590" name="Imagem 330763590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63590" name="Imagem 1" descr="Gráfico, Gráfico de mapa de árvor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F32" w14:textId="77777777" w:rsidR="000E0C24" w:rsidRDefault="000E0C24" w:rsidP="00BD06F8">
      <w:pPr>
        <w:ind w:firstLine="0"/>
        <w:rPr>
          <w:szCs w:val="24"/>
        </w:rPr>
      </w:pPr>
    </w:p>
    <w:p w14:paraId="2542F234" w14:textId="65C422FF" w:rsidR="003447F4" w:rsidRPr="003447F4" w:rsidRDefault="00240EC0" w:rsidP="00BD06F8">
      <w:pPr>
        <w:ind w:firstLine="0"/>
        <w:rPr>
          <w:szCs w:val="24"/>
        </w:rPr>
      </w:pPr>
      <w:r>
        <w:rPr>
          <w:szCs w:val="24"/>
        </w:rPr>
        <w:t>2</w:t>
      </w:r>
      <w:r w:rsidR="003447F4" w:rsidRPr="003447F4">
        <w:rPr>
          <w:szCs w:val="24"/>
        </w:rPr>
        <w:t>.</w:t>
      </w:r>
      <w:r w:rsidR="00421934">
        <w:rPr>
          <w:szCs w:val="24"/>
        </w:rPr>
        <w:t>3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Requisitos Funcionais</w:t>
      </w:r>
      <w:r w:rsidR="004660BB">
        <w:rPr>
          <w:szCs w:val="24"/>
        </w:rPr>
        <w:t xml:space="preserve"> </w:t>
      </w:r>
    </w:p>
    <w:p w14:paraId="7D20A195" w14:textId="77777777" w:rsidR="002A1B16" w:rsidRDefault="002A1B16" w:rsidP="00BD06F8">
      <w:pPr>
        <w:ind w:firstLine="0"/>
        <w:jc w:val="center"/>
        <w:rPr>
          <w:b/>
          <w:sz w:val="20"/>
          <w:szCs w:val="24"/>
        </w:rPr>
      </w:pPr>
    </w:p>
    <w:p w14:paraId="478DDC7C" w14:textId="7D248574" w:rsidR="00B42452" w:rsidRPr="00A95739" w:rsidRDefault="00B42452" w:rsidP="00BD06F8">
      <w:pPr>
        <w:ind w:firstLine="0"/>
        <w:jc w:val="center"/>
        <w:rPr>
          <w:b/>
          <w:sz w:val="20"/>
          <w:szCs w:val="24"/>
        </w:rPr>
      </w:pPr>
      <w:r w:rsidRPr="00A95739">
        <w:rPr>
          <w:b/>
          <w:sz w:val="20"/>
          <w:szCs w:val="24"/>
        </w:rPr>
        <w:t xml:space="preserve">Quadro 1 – </w:t>
      </w:r>
      <w:r w:rsidRPr="00D80062">
        <w:rPr>
          <w:sz w:val="20"/>
          <w:szCs w:val="24"/>
        </w:rPr>
        <w:t>Requisitos Funcionais do sistema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2452" w14:paraId="37837F8D" w14:textId="77777777" w:rsidTr="00B42452">
        <w:trPr>
          <w:jc w:val="center"/>
        </w:trPr>
        <w:tc>
          <w:tcPr>
            <w:tcW w:w="3020" w:type="dxa"/>
          </w:tcPr>
          <w:p w14:paraId="28504E99" w14:textId="2245ACB8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RF001</w:t>
            </w:r>
            <w:r w:rsidR="0020685D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20685D">
              <w:rPr>
                <w:rFonts w:cs="Arial"/>
                <w:color w:val="000000"/>
                <w:sz w:val="20"/>
                <w:szCs w:val="24"/>
                <w:lang w:eastAsia="pt-BR"/>
              </w:rPr>
              <w:t>– Manter usuário</w:t>
            </w:r>
          </w:p>
        </w:tc>
        <w:tc>
          <w:tcPr>
            <w:tcW w:w="3020" w:type="dxa"/>
          </w:tcPr>
          <w:p w14:paraId="2BE41D59" w14:textId="77777777" w:rsidR="00B42452" w:rsidRPr="001C2B91" w:rsidRDefault="00B42452" w:rsidP="009635B2">
            <w:pPr>
              <w:pStyle w:val="0-BancaInstituicao"/>
              <w:spacing w:after="0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Categoria:</w:t>
            </w:r>
          </w:p>
          <w:p w14:paraId="6946AA09" w14:textId="77777777" w:rsidR="00B42452" w:rsidRPr="001C2B91" w:rsidRDefault="00B42452" w:rsidP="009635B2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>(  ) Oculto</w:t>
            </w:r>
          </w:p>
          <w:p w14:paraId="56F5F8C7" w14:textId="65FFD174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sz w:val="20"/>
              </w:rPr>
              <w:t>(X)</w:t>
            </w:r>
            <w:r w:rsidR="0020685D"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>Evidente</w:t>
            </w:r>
          </w:p>
        </w:tc>
        <w:tc>
          <w:tcPr>
            <w:tcW w:w="3020" w:type="dxa"/>
          </w:tcPr>
          <w:p w14:paraId="3555DE82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3A45F080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(X) Altíssima</w:t>
            </w:r>
          </w:p>
          <w:p w14:paraId="28283F16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Alta</w:t>
            </w:r>
          </w:p>
          <w:p w14:paraId="2B08E7A4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Média</w:t>
            </w:r>
          </w:p>
          <w:p w14:paraId="7A9E37D3" w14:textId="77777777" w:rsidR="00B42452" w:rsidRDefault="00B42452" w:rsidP="009635B2">
            <w:pPr>
              <w:spacing w:line="240" w:lineRule="auto"/>
              <w:ind w:firstLine="0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Baixa</w:t>
            </w:r>
          </w:p>
          <w:p w14:paraId="0FAB3E58" w14:textId="77777777" w:rsidR="004630B2" w:rsidRDefault="004630B2" w:rsidP="009635B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B42452" w14:paraId="6A0D8720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5797C78E" w14:textId="77777777" w:rsidR="00B42452" w:rsidRDefault="00B42452" w:rsidP="009635B2">
            <w:pPr>
              <w:suppressAutoHyphens w:val="0"/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 w:rsidR="00A263C3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permitir </w:t>
            </w:r>
            <w:r w:rsidR="00862719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que </w:t>
            </w:r>
            <w:r w:rsidR="00A263C3" w:rsidRPr="00523B9E">
              <w:rPr>
                <w:sz w:val="20"/>
              </w:rPr>
              <w:t xml:space="preserve">novos usuários </w:t>
            </w:r>
            <w:r w:rsidR="00862719">
              <w:rPr>
                <w:sz w:val="20"/>
              </w:rPr>
              <w:t xml:space="preserve">criem </w:t>
            </w:r>
            <w:r w:rsidR="00A263C3" w:rsidRPr="00523B9E">
              <w:rPr>
                <w:sz w:val="20"/>
              </w:rPr>
              <w:t>contas individuais para acessar os recursos e benefícios oferecidos pelo site</w:t>
            </w:r>
            <w:r w:rsidR="00862719">
              <w:rPr>
                <w:sz w:val="20"/>
              </w:rPr>
              <w:t>, e</w:t>
            </w:r>
            <w:r w:rsidR="00A263C3" w:rsidRPr="00523B9E">
              <w:rPr>
                <w:sz w:val="20"/>
              </w:rPr>
              <w:t>stabelece</w:t>
            </w:r>
            <w:r w:rsidR="00A263C3">
              <w:rPr>
                <w:sz w:val="20"/>
              </w:rPr>
              <w:t xml:space="preserve">r </w:t>
            </w:r>
            <w:r w:rsidR="00A263C3" w:rsidRPr="00523B9E">
              <w:rPr>
                <w:sz w:val="20"/>
              </w:rPr>
              <w:t>a identidade do usuário dentro do sistema e fornece</w:t>
            </w:r>
            <w:r w:rsidR="00A263C3">
              <w:rPr>
                <w:sz w:val="20"/>
              </w:rPr>
              <w:t xml:space="preserve">r </w:t>
            </w:r>
            <w:r w:rsidR="00A263C3" w:rsidRPr="00523B9E">
              <w:rPr>
                <w:sz w:val="20"/>
              </w:rPr>
              <w:t>uma experiência personalizada.</w:t>
            </w:r>
          </w:p>
          <w:p w14:paraId="4AC105EF" w14:textId="41650779" w:rsidR="00862719" w:rsidRPr="001C2B91" w:rsidRDefault="00D81A93" w:rsidP="009635B2">
            <w:pPr>
              <w:suppressAutoHyphens w:val="0"/>
              <w:spacing w:line="240" w:lineRule="auto"/>
              <w:ind w:firstLine="0"/>
              <w:rPr>
                <w:rFonts w:cs="Arial"/>
                <w:sz w:val="20"/>
                <w:szCs w:val="24"/>
                <w:lang w:eastAsia="pt-BR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42452" w14:paraId="0FC633E9" w14:textId="77777777" w:rsidTr="00B42452">
        <w:trPr>
          <w:jc w:val="center"/>
        </w:trPr>
        <w:tc>
          <w:tcPr>
            <w:tcW w:w="3020" w:type="dxa"/>
          </w:tcPr>
          <w:p w14:paraId="2405C6A5" w14:textId="1DB04B76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RF002</w:t>
            </w:r>
            <w:r w:rsidR="0018462D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18462D" w:rsidRPr="00BE548E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– </w:t>
            </w:r>
            <w:r w:rsidR="00A211C3" w:rsidRPr="00BE548E">
              <w:rPr>
                <w:rFonts w:cs="Arial"/>
                <w:color w:val="000000"/>
                <w:sz w:val="20"/>
                <w:szCs w:val="24"/>
                <w:lang w:eastAsia="pt-BR"/>
              </w:rPr>
              <w:t>Disponibilizar chat on-line</w:t>
            </w:r>
          </w:p>
        </w:tc>
        <w:tc>
          <w:tcPr>
            <w:tcW w:w="3020" w:type="dxa"/>
          </w:tcPr>
          <w:p w14:paraId="0CA270A0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4EC764F1" w14:textId="77777777" w:rsidR="00B42452" w:rsidRPr="001C2B91" w:rsidRDefault="00B42452" w:rsidP="009635B2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 xml:space="preserve">( 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>) Oculto</w:t>
            </w:r>
          </w:p>
          <w:p w14:paraId="527861F1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6F524612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4257137B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(X) Altíssima</w:t>
            </w:r>
          </w:p>
          <w:p w14:paraId="219321BD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Alta</w:t>
            </w:r>
          </w:p>
          <w:p w14:paraId="24821126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Média</w:t>
            </w:r>
          </w:p>
          <w:p w14:paraId="2CD8AF34" w14:textId="03BB856B" w:rsidR="004630B2" w:rsidRPr="004630B2" w:rsidRDefault="00B42452" w:rsidP="009635B2">
            <w:pPr>
              <w:spacing w:line="240" w:lineRule="auto"/>
              <w:ind w:firstLine="0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B42452" w14:paraId="53194546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1EC4E555" w14:textId="77777777" w:rsidR="00B42452" w:rsidRDefault="00B42452" w:rsidP="009635B2">
            <w:pPr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 w:rsidR="00440C3E" w:rsidRPr="00E32741">
              <w:rPr>
                <w:sz w:val="20"/>
              </w:rPr>
              <w:t>permit</w:t>
            </w:r>
            <w:r w:rsidR="00440C3E">
              <w:rPr>
                <w:sz w:val="20"/>
              </w:rPr>
              <w:t xml:space="preserve">ir </w:t>
            </w:r>
            <w:r w:rsidR="00440C3E" w:rsidRPr="00E32741">
              <w:rPr>
                <w:sz w:val="20"/>
              </w:rPr>
              <w:t>a comunicação em tempo real entre usuário e agente de suporte</w:t>
            </w:r>
            <w:r w:rsidR="00440C3E">
              <w:rPr>
                <w:sz w:val="20"/>
              </w:rPr>
              <w:t xml:space="preserve"> através do chat on-line</w:t>
            </w:r>
            <w:r w:rsidR="00440C3E" w:rsidRPr="00E32741">
              <w:rPr>
                <w:sz w:val="20"/>
              </w:rPr>
              <w:t xml:space="preserve">. </w:t>
            </w:r>
            <w:r w:rsidR="004C29EA">
              <w:rPr>
                <w:sz w:val="20"/>
              </w:rPr>
              <w:t xml:space="preserve">Deverá </w:t>
            </w:r>
            <w:r w:rsidR="00440C3E" w:rsidRPr="00E32741">
              <w:rPr>
                <w:sz w:val="20"/>
              </w:rPr>
              <w:t>oferecer uma maneira eficiente e imediata para os usuários obterem assistência, fazerem perguntas e receberem respostas em tempo real.</w:t>
            </w:r>
          </w:p>
          <w:p w14:paraId="41C23934" w14:textId="23C0E957" w:rsidR="00456281" w:rsidRPr="00456281" w:rsidRDefault="00456281" w:rsidP="009635B2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B42452" w14:paraId="394834BF" w14:textId="77777777" w:rsidTr="00B42452">
        <w:trPr>
          <w:jc w:val="center"/>
        </w:trPr>
        <w:tc>
          <w:tcPr>
            <w:tcW w:w="3020" w:type="dxa"/>
          </w:tcPr>
          <w:p w14:paraId="0B836FEA" w14:textId="215EDC00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RF003</w:t>
            </w:r>
            <w:r w:rsidR="0045628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– </w:t>
            </w:r>
            <w:r w:rsidR="002F6510">
              <w:rPr>
                <w:rFonts w:cs="Arial"/>
                <w:color w:val="000000"/>
                <w:sz w:val="20"/>
                <w:szCs w:val="24"/>
                <w:lang w:eastAsia="pt-BR"/>
              </w:rPr>
              <w:t>Disponibilizar diário on-line</w:t>
            </w:r>
          </w:p>
        </w:tc>
        <w:tc>
          <w:tcPr>
            <w:tcW w:w="3020" w:type="dxa"/>
          </w:tcPr>
          <w:p w14:paraId="4C69238C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78858CE5" w14:textId="77777777" w:rsidR="00B42452" w:rsidRPr="001C2B91" w:rsidRDefault="00B42452" w:rsidP="009635B2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 xml:space="preserve"> ) Oculto</w:t>
            </w:r>
          </w:p>
          <w:p w14:paraId="367B21A2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2CC601D2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43409115" w14:textId="214C62A6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 w:rsidR="008B391C"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Altíssima</w:t>
            </w:r>
          </w:p>
          <w:p w14:paraId="1F0AAA86" w14:textId="02626400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 w:rsidR="008B391C">
              <w:rPr>
                <w:rFonts w:cs="Arial"/>
                <w:sz w:val="20"/>
                <w:szCs w:val="24"/>
              </w:rPr>
              <w:t>X</w:t>
            </w:r>
            <w:r w:rsidRPr="001C2B91">
              <w:rPr>
                <w:rFonts w:cs="Arial"/>
                <w:sz w:val="20"/>
                <w:szCs w:val="24"/>
              </w:rPr>
              <w:t>) Alta</w:t>
            </w:r>
          </w:p>
          <w:p w14:paraId="773C8CA0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Média</w:t>
            </w:r>
          </w:p>
          <w:p w14:paraId="68EBCDEF" w14:textId="0DDDF94F" w:rsidR="004630B2" w:rsidRPr="004630B2" w:rsidRDefault="00B42452" w:rsidP="009635B2">
            <w:pPr>
              <w:spacing w:line="240" w:lineRule="auto"/>
              <w:ind w:firstLine="0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B42452" w14:paraId="36595E6C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455332A1" w14:textId="77777777" w:rsidR="00B42452" w:rsidRDefault="00B42452" w:rsidP="009635B2">
            <w:pPr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 w:rsidR="008B391C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permitir que o usuário tenha um </w:t>
            </w:r>
            <w:r w:rsidR="008B391C">
              <w:rPr>
                <w:sz w:val="20"/>
              </w:rPr>
              <w:t xml:space="preserve">diário </w:t>
            </w:r>
            <w:r w:rsidR="00DF2C88">
              <w:rPr>
                <w:sz w:val="20"/>
              </w:rPr>
              <w:t xml:space="preserve">on-line onde possam fazer </w:t>
            </w:r>
            <w:r w:rsidR="008B391C" w:rsidRPr="002A2BC3">
              <w:rPr>
                <w:sz w:val="20"/>
              </w:rPr>
              <w:t>anotações, registr</w:t>
            </w:r>
            <w:r w:rsidR="00DF2C88">
              <w:rPr>
                <w:sz w:val="20"/>
              </w:rPr>
              <w:t>a</w:t>
            </w:r>
            <w:r w:rsidR="00AA604B">
              <w:rPr>
                <w:sz w:val="20"/>
              </w:rPr>
              <w:t>r</w:t>
            </w:r>
            <w:r w:rsidR="008B391C" w:rsidRPr="002A2BC3">
              <w:rPr>
                <w:sz w:val="20"/>
              </w:rPr>
              <w:t xml:space="preserve"> pensamentos</w:t>
            </w:r>
            <w:r w:rsidR="00AA604B">
              <w:rPr>
                <w:sz w:val="20"/>
              </w:rPr>
              <w:t xml:space="preserve"> e/</w:t>
            </w:r>
            <w:r w:rsidR="008B391C" w:rsidRPr="002A2BC3">
              <w:rPr>
                <w:sz w:val="20"/>
              </w:rPr>
              <w:t>ou mante</w:t>
            </w:r>
            <w:r w:rsidR="00AA604B">
              <w:rPr>
                <w:sz w:val="20"/>
              </w:rPr>
              <w:t>r</w:t>
            </w:r>
            <w:r w:rsidR="008B391C" w:rsidRPr="002A2BC3">
              <w:rPr>
                <w:sz w:val="20"/>
              </w:rPr>
              <w:t xml:space="preserve"> um registro organizado de informações relevantes dentro do site</w:t>
            </w:r>
            <w:r w:rsidR="004E6FA1">
              <w:rPr>
                <w:sz w:val="20"/>
              </w:rPr>
              <w:t xml:space="preserve">, </w:t>
            </w:r>
            <w:r w:rsidR="008B391C" w:rsidRPr="002A2BC3">
              <w:rPr>
                <w:sz w:val="20"/>
              </w:rPr>
              <w:t>proporciona</w:t>
            </w:r>
            <w:r w:rsidR="00D92828">
              <w:rPr>
                <w:sz w:val="20"/>
              </w:rPr>
              <w:t>ndo</w:t>
            </w:r>
            <w:r w:rsidR="008B391C" w:rsidRPr="002A2BC3">
              <w:rPr>
                <w:sz w:val="20"/>
              </w:rPr>
              <w:t xml:space="preserve"> aos usuários uma maneira conveniente de manter um registro pessoal ou profissional diretamente na plataforma.</w:t>
            </w:r>
          </w:p>
          <w:p w14:paraId="221C64F2" w14:textId="5AF11796" w:rsidR="008260FF" w:rsidRDefault="008260FF" w:rsidP="009635B2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2162A3" w14:paraId="055F478B" w14:textId="77777777" w:rsidTr="00DC070E">
        <w:trPr>
          <w:trHeight w:val="283"/>
          <w:jc w:val="center"/>
        </w:trPr>
        <w:tc>
          <w:tcPr>
            <w:tcW w:w="3020" w:type="dxa"/>
          </w:tcPr>
          <w:p w14:paraId="76A85A97" w14:textId="3D1B0C48" w:rsidR="002162A3" w:rsidRPr="001C2B91" w:rsidRDefault="002162A3" w:rsidP="002162A3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lastRenderedPageBreak/>
              <w:t>RF00</w:t>
            </w:r>
            <w:r w:rsidR="009035C7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4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–</w:t>
            </w:r>
            <w:r w:rsidR="00BA550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Disponibilizar espaço para depoimentos</w:t>
            </w:r>
          </w:p>
        </w:tc>
        <w:tc>
          <w:tcPr>
            <w:tcW w:w="3020" w:type="dxa"/>
          </w:tcPr>
          <w:p w14:paraId="655431B3" w14:textId="77777777" w:rsidR="002162A3" w:rsidRPr="001C2B91" w:rsidRDefault="002162A3" w:rsidP="002162A3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6A038F25" w14:textId="77777777" w:rsidR="002162A3" w:rsidRPr="001C2B91" w:rsidRDefault="002162A3" w:rsidP="002162A3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 xml:space="preserve"> ) Oculto</w:t>
            </w:r>
          </w:p>
          <w:p w14:paraId="33A840A0" w14:textId="25976698" w:rsidR="002162A3" w:rsidRPr="001C2B91" w:rsidRDefault="002162A3" w:rsidP="002162A3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3C479B21" w14:textId="77777777" w:rsidR="002162A3" w:rsidRPr="001C2B91" w:rsidRDefault="002162A3" w:rsidP="002162A3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22170686" w14:textId="77777777" w:rsidR="002162A3" w:rsidRPr="001C2B91" w:rsidRDefault="002162A3" w:rsidP="002162A3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Altíssima</w:t>
            </w:r>
          </w:p>
          <w:p w14:paraId="68620BBC" w14:textId="61C1C43D" w:rsidR="002162A3" w:rsidRPr="001C2B91" w:rsidRDefault="002162A3" w:rsidP="002162A3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 w:rsidR="00130692"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Alta</w:t>
            </w:r>
          </w:p>
          <w:p w14:paraId="146908F6" w14:textId="1E57C583" w:rsidR="002162A3" w:rsidRPr="001C2B91" w:rsidRDefault="002162A3" w:rsidP="002162A3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 w:rsidR="00130692">
              <w:rPr>
                <w:rFonts w:cs="Arial"/>
                <w:sz w:val="20"/>
                <w:szCs w:val="24"/>
              </w:rPr>
              <w:t>X</w:t>
            </w:r>
            <w:r w:rsidRPr="001C2B91">
              <w:rPr>
                <w:rFonts w:cs="Arial"/>
                <w:sz w:val="20"/>
                <w:szCs w:val="24"/>
              </w:rPr>
              <w:t>) Média</w:t>
            </w:r>
          </w:p>
          <w:p w14:paraId="696290F0" w14:textId="1C897ACB" w:rsidR="002162A3" w:rsidRPr="001C2B91" w:rsidRDefault="002162A3" w:rsidP="002162A3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2162A3" w14:paraId="7981422B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7235FF5F" w14:textId="77777777" w:rsidR="002162A3" w:rsidRDefault="002162A3" w:rsidP="002162A3">
            <w:pPr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permitir </w:t>
            </w:r>
            <w:r w:rsidR="004A18BA">
              <w:rPr>
                <w:sz w:val="20"/>
              </w:rPr>
              <w:t xml:space="preserve">que os usuários postem </w:t>
            </w:r>
            <w:r w:rsidR="004A18BA" w:rsidRPr="00764C3B">
              <w:rPr>
                <w:sz w:val="20"/>
              </w:rPr>
              <w:t xml:space="preserve">depoimentos </w:t>
            </w:r>
            <w:r w:rsidR="00257C23">
              <w:rPr>
                <w:sz w:val="20"/>
              </w:rPr>
              <w:t xml:space="preserve">para </w:t>
            </w:r>
            <w:r w:rsidR="004A18BA" w:rsidRPr="00764C3B">
              <w:rPr>
                <w:sz w:val="20"/>
              </w:rPr>
              <w:t>compartilh</w:t>
            </w:r>
            <w:r w:rsidR="008124A3">
              <w:rPr>
                <w:sz w:val="20"/>
              </w:rPr>
              <w:t>ar</w:t>
            </w:r>
            <w:r w:rsidR="004A18BA" w:rsidRPr="00764C3B">
              <w:rPr>
                <w:sz w:val="20"/>
              </w:rPr>
              <w:t>em</w:t>
            </w:r>
            <w:r w:rsidR="00257C23">
              <w:rPr>
                <w:sz w:val="20"/>
              </w:rPr>
              <w:t xml:space="preserve"> suas experiencias</w:t>
            </w:r>
            <w:r w:rsidR="007616E2">
              <w:rPr>
                <w:sz w:val="20"/>
              </w:rPr>
              <w:t xml:space="preserve">, seja </w:t>
            </w:r>
            <w:r w:rsidR="005F7C12">
              <w:rPr>
                <w:sz w:val="20"/>
              </w:rPr>
              <w:t xml:space="preserve">com o site ou </w:t>
            </w:r>
            <w:r w:rsidR="008657E1">
              <w:rPr>
                <w:sz w:val="20"/>
              </w:rPr>
              <w:t xml:space="preserve">acontecimentos </w:t>
            </w:r>
            <w:r w:rsidR="008124A3">
              <w:rPr>
                <w:sz w:val="20"/>
              </w:rPr>
              <w:t>pessoais</w:t>
            </w:r>
            <w:r w:rsidR="008657E1">
              <w:rPr>
                <w:sz w:val="20"/>
              </w:rPr>
              <w:t xml:space="preserve"> que os motivam</w:t>
            </w:r>
            <w:r w:rsidR="004A18BA" w:rsidRPr="00764C3B">
              <w:rPr>
                <w:sz w:val="20"/>
              </w:rPr>
              <w:t xml:space="preserve">, </w:t>
            </w:r>
            <w:r w:rsidR="004A18BA">
              <w:rPr>
                <w:sz w:val="20"/>
              </w:rPr>
              <w:t xml:space="preserve">criando </w:t>
            </w:r>
            <w:r w:rsidR="004A18BA" w:rsidRPr="00764C3B">
              <w:rPr>
                <w:sz w:val="20"/>
              </w:rPr>
              <w:t xml:space="preserve">um ambiente de </w:t>
            </w:r>
            <w:r w:rsidR="007616E2">
              <w:rPr>
                <w:sz w:val="20"/>
              </w:rPr>
              <w:t xml:space="preserve">apoio </w:t>
            </w:r>
            <w:r w:rsidR="004A18BA" w:rsidRPr="00764C3B">
              <w:rPr>
                <w:sz w:val="20"/>
              </w:rPr>
              <w:t xml:space="preserve">onde os usuários </w:t>
            </w:r>
            <w:r w:rsidR="008657E1">
              <w:rPr>
                <w:sz w:val="20"/>
              </w:rPr>
              <w:t xml:space="preserve">possam </w:t>
            </w:r>
            <w:r w:rsidR="004A18BA">
              <w:rPr>
                <w:sz w:val="20"/>
              </w:rPr>
              <w:t xml:space="preserve">se </w:t>
            </w:r>
            <w:r w:rsidR="004A18BA" w:rsidRPr="00764C3B">
              <w:rPr>
                <w:sz w:val="20"/>
              </w:rPr>
              <w:t>express</w:t>
            </w:r>
            <w:r w:rsidR="008657E1">
              <w:rPr>
                <w:sz w:val="20"/>
              </w:rPr>
              <w:t>ar</w:t>
            </w:r>
            <w:r w:rsidR="004A18BA" w:rsidRPr="00764C3B">
              <w:rPr>
                <w:sz w:val="20"/>
              </w:rPr>
              <w:t>, tro</w:t>
            </w:r>
            <w:r w:rsidR="008657E1">
              <w:rPr>
                <w:sz w:val="20"/>
              </w:rPr>
              <w:t>car</w:t>
            </w:r>
            <w:r w:rsidR="004A18BA" w:rsidRPr="00764C3B">
              <w:rPr>
                <w:sz w:val="20"/>
              </w:rPr>
              <w:t xml:space="preserve"> </w:t>
            </w:r>
            <w:r w:rsidR="004A18BA">
              <w:rPr>
                <w:sz w:val="20"/>
              </w:rPr>
              <w:t xml:space="preserve">vivências e </w:t>
            </w:r>
            <w:r w:rsidR="004A18BA" w:rsidRPr="00764C3B">
              <w:rPr>
                <w:sz w:val="20"/>
              </w:rPr>
              <w:t>informações.</w:t>
            </w:r>
          </w:p>
          <w:p w14:paraId="334858BE" w14:textId="1244EE01" w:rsidR="008260FF" w:rsidRPr="001C2B91" w:rsidRDefault="008260FF" w:rsidP="002162A3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</w:p>
        </w:tc>
      </w:tr>
      <w:tr w:rsidR="008657E1" w14:paraId="1CA358FA" w14:textId="77777777" w:rsidTr="006C53C5">
        <w:trPr>
          <w:trHeight w:val="283"/>
          <w:jc w:val="center"/>
        </w:trPr>
        <w:tc>
          <w:tcPr>
            <w:tcW w:w="3020" w:type="dxa"/>
          </w:tcPr>
          <w:p w14:paraId="0E53915B" w14:textId="364DEBE6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</w:t>
            </w:r>
            <w:r w:rsidR="008A2A2C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5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– </w:t>
            </w:r>
            <w:r w:rsidR="008A2A2C">
              <w:rPr>
                <w:rFonts w:cs="Arial"/>
                <w:color w:val="000000"/>
                <w:sz w:val="20"/>
                <w:szCs w:val="24"/>
                <w:lang w:eastAsia="pt-BR"/>
              </w:rPr>
              <w:t>Permitir busca</w:t>
            </w:r>
            <w:r w:rsidR="00643423">
              <w:rPr>
                <w:rFonts w:cs="Arial"/>
                <w:color w:val="000000"/>
                <w:sz w:val="20"/>
                <w:szCs w:val="24"/>
                <w:lang w:eastAsia="pt-BR"/>
              </w:rPr>
              <w:t>s</w:t>
            </w:r>
          </w:p>
        </w:tc>
        <w:tc>
          <w:tcPr>
            <w:tcW w:w="3020" w:type="dxa"/>
          </w:tcPr>
          <w:p w14:paraId="34763ACB" w14:textId="77777777" w:rsidR="008657E1" w:rsidRPr="001C2B91" w:rsidRDefault="008657E1" w:rsidP="008657E1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36BA533D" w14:textId="77777777" w:rsidR="008657E1" w:rsidRPr="001C2B91" w:rsidRDefault="008657E1" w:rsidP="008657E1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 xml:space="preserve"> ) Oculto</w:t>
            </w:r>
          </w:p>
          <w:p w14:paraId="36FBFA8B" w14:textId="25182EAB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2BC311FE" w14:textId="77777777" w:rsidR="008657E1" w:rsidRPr="001C2B91" w:rsidRDefault="008657E1" w:rsidP="008657E1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7595F5C4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Altíssima</w:t>
            </w:r>
          </w:p>
          <w:p w14:paraId="15025EC3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Alta</w:t>
            </w:r>
          </w:p>
          <w:p w14:paraId="16FA0A60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>X</w:t>
            </w:r>
            <w:r w:rsidRPr="001C2B91">
              <w:rPr>
                <w:rFonts w:cs="Arial"/>
                <w:sz w:val="20"/>
                <w:szCs w:val="24"/>
              </w:rPr>
              <w:t>) Média</w:t>
            </w:r>
          </w:p>
          <w:p w14:paraId="0630E3E4" w14:textId="116CCCCF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8657E1" w14:paraId="7354ADB3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43D08279" w14:textId="77777777" w:rsidR="008657E1" w:rsidRDefault="008657E1" w:rsidP="008657E1">
            <w:pPr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permitir </w:t>
            </w:r>
            <w:r>
              <w:rPr>
                <w:sz w:val="20"/>
              </w:rPr>
              <w:t xml:space="preserve">que os usuários </w:t>
            </w:r>
            <w:r w:rsidR="008260FF">
              <w:rPr>
                <w:sz w:val="20"/>
              </w:rPr>
              <w:t>busquem por palavras chaves dentro do site,</w:t>
            </w:r>
            <w:r w:rsidR="004D38BE">
              <w:rPr>
                <w:sz w:val="20"/>
              </w:rPr>
              <w:t xml:space="preserve"> seja </w:t>
            </w:r>
            <w:r w:rsidR="00712D6C">
              <w:rPr>
                <w:sz w:val="20"/>
              </w:rPr>
              <w:t xml:space="preserve">para encontrar </w:t>
            </w:r>
            <w:r w:rsidR="004D38BE">
              <w:rPr>
                <w:sz w:val="20"/>
              </w:rPr>
              <w:t xml:space="preserve">atendimentos realizados, </w:t>
            </w:r>
            <w:r w:rsidR="00712D6C">
              <w:rPr>
                <w:sz w:val="20"/>
              </w:rPr>
              <w:t xml:space="preserve">anotações ou </w:t>
            </w:r>
            <w:r w:rsidR="004D38BE">
              <w:rPr>
                <w:sz w:val="20"/>
              </w:rPr>
              <w:t>depoimentos já realizados.</w:t>
            </w:r>
          </w:p>
          <w:p w14:paraId="335F8A98" w14:textId="736E819A" w:rsidR="004D38BE" w:rsidRPr="001C2B91" w:rsidRDefault="004D38BE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</w:p>
        </w:tc>
      </w:tr>
      <w:tr w:rsidR="008657E1" w14:paraId="7C65D40E" w14:textId="77777777" w:rsidTr="00B8210D">
        <w:trPr>
          <w:trHeight w:val="283"/>
          <w:jc w:val="center"/>
        </w:trPr>
        <w:tc>
          <w:tcPr>
            <w:tcW w:w="3020" w:type="dxa"/>
          </w:tcPr>
          <w:p w14:paraId="540020C0" w14:textId="77BAE4A4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</w:t>
            </w:r>
            <w:r w:rsidR="001E76AE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6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– </w:t>
            </w:r>
            <w:r w:rsidR="004D38BE">
              <w:rPr>
                <w:rFonts w:cs="Arial"/>
                <w:color w:val="000000"/>
                <w:sz w:val="20"/>
                <w:szCs w:val="24"/>
                <w:lang w:eastAsia="pt-BR"/>
              </w:rPr>
              <w:t>Permitir filtragem de anotações</w:t>
            </w:r>
          </w:p>
        </w:tc>
        <w:tc>
          <w:tcPr>
            <w:tcW w:w="3020" w:type="dxa"/>
          </w:tcPr>
          <w:p w14:paraId="390498D5" w14:textId="77777777" w:rsidR="008657E1" w:rsidRPr="001C2B91" w:rsidRDefault="008657E1" w:rsidP="008657E1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0067FC8D" w14:textId="77777777" w:rsidR="008657E1" w:rsidRPr="001C2B91" w:rsidRDefault="008657E1" w:rsidP="008657E1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 xml:space="preserve"> ) Oculto</w:t>
            </w:r>
          </w:p>
          <w:p w14:paraId="23F54DAD" w14:textId="30504BA5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1372C90B" w14:textId="77777777" w:rsidR="008657E1" w:rsidRPr="001C2B91" w:rsidRDefault="008657E1" w:rsidP="008657E1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35977387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Altíssima</w:t>
            </w:r>
          </w:p>
          <w:p w14:paraId="0E37D54B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Alta</w:t>
            </w:r>
          </w:p>
          <w:p w14:paraId="0EFE4A28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>X</w:t>
            </w:r>
            <w:r w:rsidRPr="001C2B91">
              <w:rPr>
                <w:rFonts w:cs="Arial"/>
                <w:sz w:val="20"/>
                <w:szCs w:val="24"/>
              </w:rPr>
              <w:t>) Média</w:t>
            </w:r>
          </w:p>
          <w:p w14:paraId="144028B1" w14:textId="4C6FA4F1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sz w:val="20"/>
                <w:szCs w:val="24"/>
              </w:rPr>
              <w:t>(  ) Baixa</w:t>
            </w:r>
          </w:p>
        </w:tc>
      </w:tr>
      <w:tr w:rsidR="008657E1" w14:paraId="3AC9E098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1D2803BC" w14:textId="4A662C93" w:rsidR="008657E1" w:rsidRDefault="008657E1" w:rsidP="008657E1">
            <w:pPr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permitir </w:t>
            </w:r>
            <w:r>
              <w:rPr>
                <w:sz w:val="20"/>
              </w:rPr>
              <w:t xml:space="preserve">que os usuários </w:t>
            </w:r>
            <w:r w:rsidR="00836E6D">
              <w:rPr>
                <w:sz w:val="20"/>
              </w:rPr>
              <w:t>filtrem suas anotações realizadas no diário online, seja por data</w:t>
            </w:r>
            <w:r w:rsidR="00957584">
              <w:rPr>
                <w:sz w:val="20"/>
              </w:rPr>
              <w:t xml:space="preserve"> de criação, ordem alfabética ou através de </w:t>
            </w:r>
            <w:proofErr w:type="spellStart"/>
            <w:r w:rsidR="00957584" w:rsidRPr="001E76AE">
              <w:rPr>
                <w:i/>
                <w:iCs/>
                <w:sz w:val="20"/>
              </w:rPr>
              <w:t>tags</w:t>
            </w:r>
            <w:proofErr w:type="spellEnd"/>
            <w:r w:rsidR="00957584">
              <w:rPr>
                <w:sz w:val="20"/>
              </w:rPr>
              <w:t>.</w:t>
            </w:r>
          </w:p>
          <w:p w14:paraId="4F1A30AB" w14:textId="0DEC1876" w:rsidR="00957584" w:rsidRPr="001C2B91" w:rsidRDefault="00957584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</w:p>
        </w:tc>
      </w:tr>
      <w:tr w:rsidR="008657E1" w14:paraId="503222CE" w14:textId="77777777" w:rsidTr="00D43692">
        <w:trPr>
          <w:trHeight w:val="283"/>
          <w:jc w:val="center"/>
        </w:trPr>
        <w:tc>
          <w:tcPr>
            <w:tcW w:w="3020" w:type="dxa"/>
          </w:tcPr>
          <w:p w14:paraId="2AB072A9" w14:textId="2066D595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RF00</w:t>
            </w:r>
            <w:r w:rsidR="00B3617C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7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 – Disponibilizar </w:t>
            </w:r>
            <w:r w:rsidR="001E76AE">
              <w:rPr>
                <w:rFonts w:cs="Arial"/>
                <w:color w:val="000000"/>
                <w:sz w:val="20"/>
                <w:szCs w:val="24"/>
                <w:lang w:eastAsia="pt-BR"/>
              </w:rPr>
              <w:t>vídeo chat</w:t>
            </w:r>
          </w:p>
        </w:tc>
        <w:tc>
          <w:tcPr>
            <w:tcW w:w="3020" w:type="dxa"/>
          </w:tcPr>
          <w:p w14:paraId="30A9DEE2" w14:textId="77777777" w:rsidR="008657E1" w:rsidRPr="001C2B91" w:rsidRDefault="008657E1" w:rsidP="008657E1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7FD85805" w14:textId="77777777" w:rsidR="008657E1" w:rsidRPr="001C2B91" w:rsidRDefault="008657E1" w:rsidP="008657E1">
            <w:pPr>
              <w:pStyle w:val="0-BancaComponentes"/>
              <w:jc w:val="both"/>
              <w:rPr>
                <w:sz w:val="20"/>
              </w:rPr>
            </w:pPr>
            <w:r w:rsidRPr="001C2B91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 xml:space="preserve"> ) Oculto</w:t>
            </w:r>
          </w:p>
          <w:p w14:paraId="4E2B7A29" w14:textId="29B5A271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38258ECF" w14:textId="77777777" w:rsidR="008657E1" w:rsidRPr="001C2B91" w:rsidRDefault="008657E1" w:rsidP="008657E1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Prioridade: </w:t>
            </w:r>
          </w:p>
          <w:p w14:paraId="13E4792A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Altíssima</w:t>
            </w:r>
          </w:p>
          <w:p w14:paraId="3F08EB31" w14:textId="77777777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Alta</w:t>
            </w:r>
          </w:p>
          <w:p w14:paraId="543393B6" w14:textId="7FF901C0" w:rsidR="008657E1" w:rsidRPr="001C2B91" w:rsidRDefault="008657E1" w:rsidP="008657E1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 w:rsidR="001E76AE">
              <w:rPr>
                <w:rFonts w:cs="Arial"/>
                <w:sz w:val="20"/>
                <w:szCs w:val="24"/>
              </w:rPr>
              <w:t xml:space="preserve">  </w:t>
            </w:r>
            <w:r w:rsidRPr="001C2B91">
              <w:rPr>
                <w:rFonts w:cs="Arial"/>
                <w:sz w:val="20"/>
                <w:szCs w:val="24"/>
              </w:rPr>
              <w:t>) Média</w:t>
            </w:r>
          </w:p>
          <w:p w14:paraId="144C5A55" w14:textId="144731FA" w:rsidR="008657E1" w:rsidRPr="001C2B91" w:rsidRDefault="008657E1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sz w:val="20"/>
                <w:szCs w:val="24"/>
              </w:rPr>
              <w:t>(</w:t>
            </w:r>
            <w:r w:rsidR="001E76AE">
              <w:rPr>
                <w:rFonts w:cs="Arial"/>
                <w:sz w:val="20"/>
                <w:szCs w:val="24"/>
              </w:rPr>
              <w:t>X</w:t>
            </w:r>
            <w:r w:rsidRPr="001C2B91">
              <w:rPr>
                <w:rFonts w:cs="Arial"/>
                <w:sz w:val="20"/>
                <w:szCs w:val="24"/>
              </w:rPr>
              <w:t>) Baixa</w:t>
            </w:r>
          </w:p>
        </w:tc>
      </w:tr>
      <w:tr w:rsidR="008657E1" w14:paraId="400775BA" w14:textId="77777777" w:rsidTr="009635B2">
        <w:trPr>
          <w:trHeight w:val="283"/>
          <w:jc w:val="center"/>
        </w:trPr>
        <w:tc>
          <w:tcPr>
            <w:tcW w:w="9060" w:type="dxa"/>
            <w:gridSpan w:val="3"/>
          </w:tcPr>
          <w:p w14:paraId="16FF1164" w14:textId="77777777" w:rsidR="008657E1" w:rsidRDefault="008657E1" w:rsidP="008657E1">
            <w:pPr>
              <w:spacing w:line="240" w:lineRule="auto"/>
              <w:ind w:firstLine="0"/>
              <w:rPr>
                <w:sz w:val="20"/>
              </w:rPr>
            </w:pPr>
            <w:r w:rsidRPr="001C2B91"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  <w:t>Descrição</w:t>
            </w:r>
            <w:r w:rsidRPr="001C2B91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: O sistema deve </w:t>
            </w:r>
            <w:r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permitir </w:t>
            </w:r>
            <w:r>
              <w:rPr>
                <w:sz w:val="20"/>
              </w:rPr>
              <w:t xml:space="preserve">que os usuários </w:t>
            </w:r>
            <w:r w:rsidR="00573E4D" w:rsidRPr="00825A36">
              <w:rPr>
                <w:sz w:val="20"/>
              </w:rPr>
              <w:t xml:space="preserve">realizem </w:t>
            </w:r>
            <w:r w:rsidR="00573E4D">
              <w:rPr>
                <w:sz w:val="20"/>
              </w:rPr>
              <w:t xml:space="preserve">atendimentos </w:t>
            </w:r>
            <w:r w:rsidR="00573E4D" w:rsidRPr="00825A36">
              <w:rPr>
                <w:sz w:val="20"/>
              </w:rPr>
              <w:t>com os agentes de suporte</w:t>
            </w:r>
            <w:r w:rsidR="00770608">
              <w:rPr>
                <w:sz w:val="20"/>
              </w:rPr>
              <w:t xml:space="preserve"> através de </w:t>
            </w:r>
            <w:r w:rsidR="00770608" w:rsidRPr="00825A36">
              <w:rPr>
                <w:sz w:val="20"/>
              </w:rPr>
              <w:t xml:space="preserve">vídeo </w:t>
            </w:r>
            <w:r w:rsidR="00770608">
              <w:rPr>
                <w:sz w:val="20"/>
              </w:rPr>
              <w:t xml:space="preserve">chat </w:t>
            </w:r>
            <w:r w:rsidR="00770608" w:rsidRPr="00825A36">
              <w:rPr>
                <w:sz w:val="20"/>
              </w:rPr>
              <w:t>em tempo real</w:t>
            </w:r>
            <w:r w:rsidR="00573E4D">
              <w:rPr>
                <w:sz w:val="20"/>
              </w:rPr>
              <w:t xml:space="preserve">, oferecendo </w:t>
            </w:r>
            <w:r w:rsidR="00573E4D" w:rsidRPr="00825A36">
              <w:rPr>
                <w:sz w:val="20"/>
              </w:rPr>
              <w:t>uma forma mais interativa e personalizada de comunicação</w:t>
            </w:r>
            <w:r w:rsidR="00573E4D">
              <w:rPr>
                <w:sz w:val="20"/>
              </w:rPr>
              <w:t xml:space="preserve"> que possibilita </w:t>
            </w:r>
            <w:r w:rsidR="00573E4D" w:rsidRPr="00825A36">
              <w:rPr>
                <w:sz w:val="20"/>
              </w:rPr>
              <w:t>receb</w:t>
            </w:r>
            <w:r w:rsidR="00573E4D">
              <w:rPr>
                <w:sz w:val="20"/>
              </w:rPr>
              <w:t xml:space="preserve">er </w:t>
            </w:r>
            <w:r w:rsidR="00573E4D" w:rsidRPr="00825A36">
              <w:rPr>
                <w:sz w:val="20"/>
              </w:rPr>
              <w:t>assistência visualmente e esclare</w:t>
            </w:r>
            <w:r w:rsidR="00573E4D">
              <w:rPr>
                <w:sz w:val="20"/>
              </w:rPr>
              <w:t xml:space="preserve">cer </w:t>
            </w:r>
            <w:r w:rsidR="00573E4D" w:rsidRPr="00825A36">
              <w:rPr>
                <w:sz w:val="20"/>
              </w:rPr>
              <w:t xml:space="preserve">dúvidas de maneira </w:t>
            </w:r>
            <w:r w:rsidR="00B3617C">
              <w:rPr>
                <w:sz w:val="20"/>
              </w:rPr>
              <w:t xml:space="preserve">mais </w:t>
            </w:r>
            <w:r w:rsidR="00573E4D" w:rsidRPr="00825A36">
              <w:rPr>
                <w:sz w:val="20"/>
              </w:rPr>
              <w:t>eficaz.</w:t>
            </w:r>
          </w:p>
          <w:p w14:paraId="2832CDA2" w14:textId="3AE36087" w:rsidR="00B3617C" w:rsidRPr="001C2B91" w:rsidRDefault="00B3617C" w:rsidP="008657E1">
            <w:pPr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szCs w:val="24"/>
                <w:lang w:eastAsia="pt-BR"/>
              </w:rPr>
            </w:pPr>
          </w:p>
        </w:tc>
      </w:tr>
    </w:tbl>
    <w:p w14:paraId="1D882C27" w14:textId="77777777" w:rsidR="003447F4" w:rsidRDefault="003447F4" w:rsidP="00BD06F8">
      <w:pPr>
        <w:ind w:firstLine="709"/>
        <w:rPr>
          <w:szCs w:val="24"/>
        </w:rPr>
      </w:pPr>
    </w:p>
    <w:p w14:paraId="0C12A29F" w14:textId="2574C15A" w:rsidR="003447F4" w:rsidRPr="003447F4" w:rsidRDefault="00240EC0" w:rsidP="00BD06F8">
      <w:pPr>
        <w:ind w:firstLine="0"/>
        <w:rPr>
          <w:szCs w:val="24"/>
        </w:rPr>
      </w:pPr>
      <w:r>
        <w:rPr>
          <w:szCs w:val="24"/>
        </w:rPr>
        <w:t>2</w:t>
      </w:r>
      <w:r w:rsidR="003447F4" w:rsidRPr="003447F4">
        <w:rPr>
          <w:szCs w:val="24"/>
        </w:rPr>
        <w:t>.</w:t>
      </w:r>
      <w:r w:rsidR="00421934">
        <w:rPr>
          <w:szCs w:val="24"/>
        </w:rPr>
        <w:t>4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Requisitos Não Funcionais</w:t>
      </w:r>
      <w:r w:rsidR="004660BB">
        <w:rPr>
          <w:szCs w:val="24"/>
        </w:rPr>
        <w:t xml:space="preserve"> </w:t>
      </w:r>
    </w:p>
    <w:p w14:paraId="7EA5C70F" w14:textId="77777777" w:rsidR="00B42452" w:rsidRDefault="00B42452" w:rsidP="00BD06F8">
      <w:pPr>
        <w:ind w:firstLine="709"/>
        <w:rPr>
          <w:szCs w:val="24"/>
        </w:rPr>
      </w:pPr>
    </w:p>
    <w:p w14:paraId="38D292D2" w14:textId="77777777" w:rsidR="00B42452" w:rsidRPr="00A02E4C" w:rsidRDefault="00B42452" w:rsidP="00BD06F8">
      <w:pPr>
        <w:ind w:firstLine="0"/>
        <w:jc w:val="center"/>
        <w:rPr>
          <w:sz w:val="20"/>
          <w:szCs w:val="24"/>
        </w:rPr>
      </w:pPr>
      <w:r w:rsidRPr="00A02E4C">
        <w:rPr>
          <w:b/>
          <w:sz w:val="20"/>
          <w:szCs w:val="24"/>
        </w:rPr>
        <w:t>Quadro 2</w:t>
      </w:r>
      <w:r w:rsidRPr="00A02E4C">
        <w:rPr>
          <w:sz w:val="20"/>
          <w:szCs w:val="24"/>
        </w:rPr>
        <w:t xml:space="preserve"> – Requisitos Não Funcionais do sistema</w:t>
      </w:r>
    </w:p>
    <w:tbl>
      <w:tblPr>
        <w:tblStyle w:val="Tabelacomgrade"/>
        <w:tblW w:w="9073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552"/>
        <w:gridCol w:w="1417"/>
        <w:gridCol w:w="1701"/>
        <w:gridCol w:w="1707"/>
      </w:tblGrid>
      <w:tr w:rsidR="003361D2" w14:paraId="48A61F83" w14:textId="77777777" w:rsidTr="00B65E9A">
        <w:trPr>
          <w:jc w:val="center"/>
        </w:trPr>
        <w:tc>
          <w:tcPr>
            <w:tcW w:w="1696" w:type="dxa"/>
          </w:tcPr>
          <w:p w14:paraId="551481D6" w14:textId="2C24CCC8" w:rsidR="003361D2" w:rsidRPr="00F21C18" w:rsidRDefault="001175E4" w:rsidP="00F21C18">
            <w:pPr>
              <w:suppressAutoHyphens w:val="0"/>
              <w:spacing w:after="120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860991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RNF001</w:t>
            </w:r>
            <w:r w:rsidR="00F21C18">
              <w:rPr>
                <w:rFonts w:cs="Arial"/>
                <w:color w:val="000000"/>
                <w:sz w:val="20"/>
                <w:lang w:eastAsia="pt-BR"/>
              </w:rPr>
              <w:t xml:space="preserve">- </w:t>
            </w:r>
            <w:r w:rsidR="003361D2">
              <w:rPr>
                <w:sz w:val="20"/>
              </w:rPr>
              <w:t>Valida</w:t>
            </w:r>
            <w:r w:rsidR="00A36CFC">
              <w:rPr>
                <w:sz w:val="20"/>
              </w:rPr>
              <w:t>r</w:t>
            </w:r>
            <w:r w:rsidR="003361D2">
              <w:rPr>
                <w:sz w:val="20"/>
              </w:rPr>
              <w:t xml:space="preserve"> dados</w:t>
            </w:r>
            <w:r w:rsidR="003361D2" w:rsidRPr="00922423">
              <w:rPr>
                <w:sz w:val="20"/>
              </w:rPr>
              <w:t> </w:t>
            </w:r>
          </w:p>
        </w:tc>
        <w:tc>
          <w:tcPr>
            <w:tcW w:w="2552" w:type="dxa"/>
          </w:tcPr>
          <w:p w14:paraId="0EC5C357" w14:textId="080F90A7" w:rsidR="003361D2" w:rsidRPr="003361D2" w:rsidRDefault="003361D2" w:rsidP="003361D2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O s</w:t>
            </w:r>
            <w:r w:rsidRPr="00860991">
              <w:rPr>
                <w:rFonts w:cs="Arial"/>
                <w:color w:val="000000"/>
                <w:sz w:val="20"/>
                <w:lang w:eastAsia="pt-BR"/>
              </w:rPr>
              <w:t>istem</w:t>
            </w:r>
            <w:r>
              <w:rPr>
                <w:rFonts w:cs="Arial"/>
                <w:color w:val="000000"/>
                <w:sz w:val="20"/>
                <w:lang w:eastAsia="pt-BR"/>
              </w:rPr>
              <w:t>a</w:t>
            </w:r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 </w:t>
            </w:r>
            <w:r>
              <w:rPr>
                <w:sz w:val="20"/>
              </w:rPr>
              <w:t xml:space="preserve">irá verificar </w:t>
            </w:r>
            <w:r w:rsidRPr="009F6C7D">
              <w:rPr>
                <w:sz w:val="20"/>
              </w:rPr>
              <w:t xml:space="preserve">em tempo real </w:t>
            </w:r>
            <w:r>
              <w:rPr>
                <w:sz w:val="20"/>
              </w:rPr>
              <w:t xml:space="preserve">se </w:t>
            </w:r>
            <w:r w:rsidRPr="009F6C7D">
              <w:rPr>
                <w:sz w:val="20"/>
              </w:rPr>
              <w:t xml:space="preserve">os dados inseridos </w:t>
            </w:r>
            <w:r>
              <w:rPr>
                <w:sz w:val="20"/>
              </w:rPr>
              <w:t xml:space="preserve">são </w:t>
            </w:r>
            <w:r w:rsidRPr="009F6C7D">
              <w:rPr>
                <w:sz w:val="20"/>
              </w:rPr>
              <w:t>válidos e est</w:t>
            </w:r>
            <w:r>
              <w:rPr>
                <w:sz w:val="20"/>
              </w:rPr>
              <w:t xml:space="preserve">ão </w:t>
            </w:r>
            <w:r w:rsidRPr="009F6C7D">
              <w:rPr>
                <w:sz w:val="20"/>
              </w:rPr>
              <w:t>no formato correto</w:t>
            </w:r>
            <w:r>
              <w:rPr>
                <w:sz w:val="20"/>
              </w:rPr>
              <w:t xml:space="preserve">, como </w:t>
            </w:r>
            <w:r w:rsidRPr="009F6C7D">
              <w:rPr>
                <w:sz w:val="20"/>
              </w:rPr>
              <w:t>e-mail,</w:t>
            </w:r>
            <w:r>
              <w:rPr>
                <w:sz w:val="20"/>
              </w:rPr>
              <w:t xml:space="preserve"> </w:t>
            </w:r>
            <w:r w:rsidRPr="009F6C7D">
              <w:rPr>
                <w:sz w:val="20"/>
              </w:rPr>
              <w:t>força da senha, entre outros.</w:t>
            </w:r>
          </w:p>
        </w:tc>
        <w:tc>
          <w:tcPr>
            <w:tcW w:w="1417" w:type="dxa"/>
          </w:tcPr>
          <w:p w14:paraId="53E396DA" w14:textId="0ABB7A21" w:rsidR="003361D2" w:rsidRDefault="003361D2" w:rsidP="003361D2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 xml:space="preserve"> </w:t>
            </w:r>
            <w:r w:rsidRPr="00922423">
              <w:rPr>
                <w:sz w:val="20"/>
              </w:rPr>
              <w:t>Segurança </w:t>
            </w:r>
          </w:p>
        </w:tc>
        <w:tc>
          <w:tcPr>
            <w:tcW w:w="1701" w:type="dxa"/>
          </w:tcPr>
          <w:p w14:paraId="5548F524" w14:textId="2B6BB8B3" w:rsidR="003361D2" w:rsidRPr="00922423" w:rsidRDefault="003361D2" w:rsidP="001175E4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sz w:val="20"/>
              </w:rPr>
              <w:t>(X</w:t>
            </w:r>
            <w:r w:rsidRPr="00922423">
              <w:rPr>
                <w:sz w:val="20"/>
              </w:rPr>
              <w:t>) Desejável </w:t>
            </w:r>
          </w:p>
          <w:p w14:paraId="5D1F1684" w14:textId="6AF145E9" w:rsidR="003361D2" w:rsidRPr="00860991" w:rsidRDefault="003361D2" w:rsidP="003361D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4513E1B2" w14:textId="4BC6F9D8" w:rsidR="003361D2" w:rsidRPr="00922423" w:rsidRDefault="001175E4" w:rsidP="001175E4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sz w:val="20"/>
              </w:rPr>
              <w:t>(</w:t>
            </w:r>
            <w:r w:rsidR="003361D2" w:rsidRPr="00922423">
              <w:rPr>
                <w:sz w:val="20"/>
              </w:rPr>
              <w:t>X) Permanente </w:t>
            </w:r>
          </w:p>
          <w:p w14:paraId="0CAFA052" w14:textId="26C652CA" w:rsidR="003361D2" w:rsidRPr="00860991" w:rsidRDefault="003361D2" w:rsidP="003361D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EC21F1" w14:paraId="43697231" w14:textId="77777777" w:rsidTr="00B65E9A">
        <w:trPr>
          <w:jc w:val="center"/>
        </w:trPr>
        <w:tc>
          <w:tcPr>
            <w:tcW w:w="1696" w:type="dxa"/>
          </w:tcPr>
          <w:p w14:paraId="41E6A9CF" w14:textId="41FD92D6" w:rsidR="00EC21F1" w:rsidRPr="00F21C18" w:rsidRDefault="00EC21F1" w:rsidP="00EC21F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860991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</w:t>
            </w:r>
            <w:r w:rsidR="00346215">
              <w:rPr>
                <w:rFonts w:cs="Arial"/>
                <w:b/>
                <w:bCs/>
                <w:color w:val="000000"/>
                <w:sz w:val="20"/>
                <w:lang w:eastAsia="pt-BR"/>
              </w:rPr>
              <w:t>2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- </w:t>
            </w:r>
            <w:r>
              <w:rPr>
                <w:sz w:val="20"/>
              </w:rPr>
              <w:t>Confirma</w:t>
            </w:r>
            <w:r w:rsidR="00A36CFC">
              <w:rPr>
                <w:sz w:val="20"/>
              </w:rPr>
              <w:t xml:space="preserve">r </w:t>
            </w:r>
            <w:r>
              <w:rPr>
                <w:sz w:val="20"/>
              </w:rPr>
              <w:t xml:space="preserve">e-mail </w:t>
            </w:r>
            <w:r w:rsidR="003966BF">
              <w:rPr>
                <w:sz w:val="20"/>
              </w:rPr>
              <w:t>de cadastro</w:t>
            </w:r>
          </w:p>
        </w:tc>
        <w:tc>
          <w:tcPr>
            <w:tcW w:w="2552" w:type="dxa"/>
          </w:tcPr>
          <w:p w14:paraId="490D36ED" w14:textId="4F578309" w:rsidR="00EC21F1" w:rsidRDefault="00EC21F1" w:rsidP="00EC21F1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O s</w:t>
            </w:r>
            <w:r w:rsidRPr="00860991">
              <w:rPr>
                <w:rFonts w:cs="Arial"/>
                <w:color w:val="000000"/>
                <w:sz w:val="20"/>
                <w:lang w:eastAsia="pt-BR"/>
              </w:rPr>
              <w:t>istem</w:t>
            </w:r>
            <w:r>
              <w:rPr>
                <w:rFonts w:cs="Arial"/>
                <w:color w:val="000000"/>
                <w:sz w:val="20"/>
                <w:lang w:eastAsia="pt-BR"/>
              </w:rPr>
              <w:t>a</w:t>
            </w:r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 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encaminhará </w:t>
            </w:r>
            <w:r w:rsidRPr="00E63652">
              <w:rPr>
                <w:sz w:val="20"/>
              </w:rPr>
              <w:t>um</w:t>
            </w:r>
            <w:r>
              <w:rPr>
                <w:sz w:val="20"/>
              </w:rPr>
              <w:t xml:space="preserve">a mensagem </w:t>
            </w:r>
            <w:r w:rsidRPr="00E63652">
              <w:rPr>
                <w:sz w:val="20"/>
              </w:rPr>
              <w:t>de confirmação para o endereço</w:t>
            </w:r>
            <w:r>
              <w:rPr>
                <w:sz w:val="20"/>
              </w:rPr>
              <w:t xml:space="preserve"> de e-mail </w:t>
            </w:r>
            <w:r w:rsidRPr="00E63652">
              <w:rPr>
                <w:sz w:val="20"/>
              </w:rPr>
              <w:t>fornecido pelo usuário</w:t>
            </w:r>
            <w:r>
              <w:rPr>
                <w:sz w:val="20"/>
              </w:rPr>
              <w:t xml:space="preserve">, onde terá um </w:t>
            </w:r>
            <w:r w:rsidRPr="00E63652">
              <w:rPr>
                <w:sz w:val="20"/>
              </w:rPr>
              <w:t xml:space="preserve">link </w:t>
            </w:r>
            <w:r>
              <w:rPr>
                <w:sz w:val="20"/>
              </w:rPr>
              <w:t xml:space="preserve">para a </w:t>
            </w:r>
            <w:r w:rsidRPr="00E63652">
              <w:rPr>
                <w:sz w:val="20"/>
              </w:rPr>
              <w:t xml:space="preserve">confirmação </w:t>
            </w:r>
            <w:r>
              <w:rPr>
                <w:sz w:val="20"/>
              </w:rPr>
              <w:t xml:space="preserve">de cadastro no sistema, onde </w:t>
            </w:r>
            <w:r w:rsidRPr="00E63652">
              <w:rPr>
                <w:sz w:val="20"/>
              </w:rPr>
              <w:t>o usuário precisa</w:t>
            </w:r>
            <w:r>
              <w:rPr>
                <w:sz w:val="20"/>
              </w:rPr>
              <w:t xml:space="preserve">rá </w:t>
            </w:r>
            <w:r w:rsidRPr="00E63652">
              <w:rPr>
                <w:sz w:val="20"/>
              </w:rPr>
              <w:t xml:space="preserve">clicar </w:t>
            </w:r>
            <w:r>
              <w:rPr>
                <w:sz w:val="20"/>
              </w:rPr>
              <w:t>e</w:t>
            </w:r>
            <w:r w:rsidRPr="00E63652">
              <w:rPr>
                <w:sz w:val="20"/>
              </w:rPr>
              <w:t xml:space="preserve"> ativar sua conta.</w:t>
            </w:r>
          </w:p>
        </w:tc>
        <w:tc>
          <w:tcPr>
            <w:tcW w:w="1417" w:type="dxa"/>
          </w:tcPr>
          <w:p w14:paraId="1B00FBF0" w14:textId="2DA0A147" w:rsidR="00EC21F1" w:rsidRDefault="00EC21F1" w:rsidP="00EC21F1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 w:val="20"/>
              </w:rPr>
              <w:t xml:space="preserve"> Segurança</w:t>
            </w:r>
          </w:p>
        </w:tc>
        <w:tc>
          <w:tcPr>
            <w:tcW w:w="1701" w:type="dxa"/>
          </w:tcPr>
          <w:p w14:paraId="75A1C844" w14:textId="77777777" w:rsidR="00EC21F1" w:rsidRDefault="00EC21F1" w:rsidP="00EC21F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6BAA8C4F" w14:textId="5A8CCD37" w:rsidR="00EC21F1" w:rsidRPr="007D7589" w:rsidRDefault="00EC21F1" w:rsidP="00EC21F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14C07BF6" w14:textId="77777777" w:rsidR="00EC21F1" w:rsidRPr="00922423" w:rsidRDefault="00EC21F1" w:rsidP="00EC21F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077F8DA4" w14:textId="37604264" w:rsidR="00EC21F1" w:rsidRDefault="00EC21F1" w:rsidP="00EC21F1">
            <w:pPr>
              <w:spacing w:line="240" w:lineRule="auto"/>
              <w:ind w:firstLine="0"/>
              <w:rPr>
                <w:szCs w:val="24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EC21F1" w14:paraId="7A5C0420" w14:textId="77777777" w:rsidTr="00B65E9A">
        <w:trPr>
          <w:jc w:val="center"/>
        </w:trPr>
        <w:tc>
          <w:tcPr>
            <w:tcW w:w="1696" w:type="dxa"/>
          </w:tcPr>
          <w:p w14:paraId="7B55F2D7" w14:textId="7C3D0820" w:rsidR="00EC21F1" w:rsidRPr="00860991" w:rsidRDefault="00162BC2" w:rsidP="00162BC2">
            <w:pPr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860991">
              <w:rPr>
                <w:rFonts w:cs="Arial"/>
                <w:b/>
                <w:bCs/>
                <w:color w:val="000000"/>
                <w:sz w:val="20"/>
                <w:lang w:eastAsia="pt-BR"/>
              </w:rPr>
              <w:lastRenderedPageBreak/>
              <w:t>RNF00</w:t>
            </w: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3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- </w:t>
            </w:r>
            <w:r w:rsidR="0054219A">
              <w:rPr>
                <w:rFonts w:cs="Arial"/>
                <w:color w:val="000000"/>
                <w:sz w:val="20"/>
                <w:lang w:eastAsia="pt-BR"/>
              </w:rPr>
              <w:t>Seguir com a c</w:t>
            </w:r>
            <w:r w:rsidR="00EC21F1" w:rsidRPr="006D71B6">
              <w:rPr>
                <w:sz w:val="20"/>
              </w:rPr>
              <w:t xml:space="preserve">onformidade </w:t>
            </w:r>
            <w:r w:rsidR="0054219A">
              <w:rPr>
                <w:sz w:val="20"/>
              </w:rPr>
              <w:t>l</w:t>
            </w:r>
            <w:r w:rsidR="00EC21F1" w:rsidRPr="006D71B6">
              <w:rPr>
                <w:sz w:val="20"/>
              </w:rPr>
              <w:t xml:space="preserve">egal e </w:t>
            </w:r>
            <w:r w:rsidR="0054219A">
              <w:rPr>
                <w:sz w:val="20"/>
              </w:rPr>
              <w:t>r</w:t>
            </w:r>
            <w:r w:rsidR="00EC21F1" w:rsidRPr="006D71B6">
              <w:rPr>
                <w:sz w:val="20"/>
              </w:rPr>
              <w:t>egulatória</w:t>
            </w:r>
          </w:p>
        </w:tc>
        <w:tc>
          <w:tcPr>
            <w:tcW w:w="2552" w:type="dxa"/>
          </w:tcPr>
          <w:p w14:paraId="2B5229BA" w14:textId="62A246DA" w:rsidR="00EC21F1" w:rsidRDefault="0054219A" w:rsidP="00EC21F1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 xml:space="preserve">O sistema </w:t>
            </w:r>
            <w:r w:rsidR="00D86FFC">
              <w:rPr>
                <w:sz w:val="20"/>
              </w:rPr>
              <w:t xml:space="preserve">deve tratar </w:t>
            </w:r>
            <w:r w:rsidR="00EC21F1" w:rsidRPr="0093415E">
              <w:rPr>
                <w:sz w:val="20"/>
              </w:rPr>
              <w:t>os dados fornecidos pelo usuário com segurança e em conformidade com as regulamentações de proteção de dados, como a Lei Geral de Proteção de Dados (</w:t>
            </w:r>
            <w:proofErr w:type="spellStart"/>
            <w:r w:rsidR="00EC21F1" w:rsidRPr="0093415E">
              <w:rPr>
                <w:sz w:val="20"/>
              </w:rPr>
              <w:t>LGPD</w:t>
            </w:r>
            <w:proofErr w:type="spellEnd"/>
            <w:r w:rsidR="00EC21F1" w:rsidRPr="0093415E">
              <w:rPr>
                <w:sz w:val="20"/>
              </w:rPr>
              <w:t>) ou o Regulamento Geral de Proteção de Dados (</w:t>
            </w:r>
            <w:proofErr w:type="spellStart"/>
            <w:r w:rsidR="00EC21F1" w:rsidRPr="0093415E">
              <w:rPr>
                <w:sz w:val="20"/>
              </w:rPr>
              <w:t>GDPR</w:t>
            </w:r>
            <w:proofErr w:type="spellEnd"/>
            <w:r w:rsidR="00EC21F1" w:rsidRPr="0093415E">
              <w:rPr>
                <w:sz w:val="20"/>
              </w:rPr>
              <w:t>).</w:t>
            </w:r>
          </w:p>
        </w:tc>
        <w:tc>
          <w:tcPr>
            <w:tcW w:w="1417" w:type="dxa"/>
          </w:tcPr>
          <w:p w14:paraId="0A1795B9" w14:textId="13D285F0" w:rsidR="00EC21F1" w:rsidRDefault="00EC21F1" w:rsidP="00EC21F1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Segurança</w:t>
            </w:r>
          </w:p>
        </w:tc>
        <w:tc>
          <w:tcPr>
            <w:tcW w:w="1701" w:type="dxa"/>
          </w:tcPr>
          <w:p w14:paraId="0E68F320" w14:textId="77777777" w:rsidR="00EC21F1" w:rsidRDefault="00EC21F1" w:rsidP="00EC21F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45D782D1" w14:textId="6B43C92C" w:rsidR="00EC21F1" w:rsidRPr="00922423" w:rsidRDefault="00EC21F1" w:rsidP="00EC21F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22897FD1" w14:textId="77777777" w:rsidR="00EC21F1" w:rsidRPr="00922423" w:rsidRDefault="00EC21F1" w:rsidP="00EC21F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77C276FF" w14:textId="0FF93EE2" w:rsidR="00EC21F1" w:rsidRPr="00922423" w:rsidRDefault="00EC21F1" w:rsidP="00EC21F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162BC2" w14:paraId="2833A10B" w14:textId="77777777" w:rsidTr="00B65E9A">
        <w:trPr>
          <w:jc w:val="center"/>
        </w:trPr>
        <w:tc>
          <w:tcPr>
            <w:tcW w:w="1696" w:type="dxa"/>
          </w:tcPr>
          <w:p w14:paraId="390B36D2" w14:textId="2689B8DF" w:rsidR="00162BC2" w:rsidRPr="00162BC2" w:rsidRDefault="00162BC2" w:rsidP="00162BC2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860991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</w:t>
            </w: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4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- </w:t>
            </w:r>
            <w:r>
              <w:rPr>
                <w:sz w:val="20"/>
              </w:rPr>
              <w:t>Criptograf</w:t>
            </w:r>
            <w:r w:rsidR="007210D7">
              <w:rPr>
                <w:sz w:val="20"/>
              </w:rPr>
              <w:t>ar</w:t>
            </w:r>
            <w:r>
              <w:rPr>
                <w:sz w:val="20"/>
              </w:rPr>
              <w:t xml:space="preserve"> dados</w:t>
            </w:r>
          </w:p>
        </w:tc>
        <w:tc>
          <w:tcPr>
            <w:tcW w:w="2552" w:type="dxa"/>
          </w:tcPr>
          <w:p w14:paraId="7E42EEA0" w14:textId="5E3B8224" w:rsidR="00162BC2" w:rsidRDefault="0065551A" w:rsidP="00162BC2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>O sistema deve armazenar o</w:t>
            </w:r>
            <w:r w:rsidR="00162BC2" w:rsidRPr="00551DFA">
              <w:rPr>
                <w:sz w:val="20"/>
              </w:rPr>
              <w:t>s dados pessoais e de login do usuário de forma segura, utilizando criptografia de ponta a ponta para proteger informações sensíveis.</w:t>
            </w:r>
          </w:p>
        </w:tc>
        <w:tc>
          <w:tcPr>
            <w:tcW w:w="1417" w:type="dxa"/>
          </w:tcPr>
          <w:p w14:paraId="68C9763F" w14:textId="79689A9B" w:rsidR="00162BC2" w:rsidRDefault="00162BC2" w:rsidP="00162BC2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Segurança</w:t>
            </w:r>
          </w:p>
        </w:tc>
        <w:tc>
          <w:tcPr>
            <w:tcW w:w="1701" w:type="dxa"/>
          </w:tcPr>
          <w:p w14:paraId="3D00258C" w14:textId="782BDA5B" w:rsidR="00162BC2" w:rsidRDefault="00162BC2" w:rsidP="00162BC2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13CA2E20" w14:textId="49AD325E" w:rsidR="00162BC2" w:rsidRPr="00922423" w:rsidRDefault="00162BC2" w:rsidP="00162BC2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14721711" w14:textId="77777777" w:rsidR="00162BC2" w:rsidRPr="00922423" w:rsidRDefault="00162BC2" w:rsidP="00162BC2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4E582FEE" w14:textId="77EBB59F" w:rsidR="00162BC2" w:rsidRPr="00922423" w:rsidRDefault="00162BC2" w:rsidP="00162BC2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BA12BF" w14:paraId="28A45D81" w14:textId="77777777" w:rsidTr="00B65E9A">
        <w:trPr>
          <w:jc w:val="center"/>
        </w:trPr>
        <w:tc>
          <w:tcPr>
            <w:tcW w:w="1696" w:type="dxa"/>
          </w:tcPr>
          <w:p w14:paraId="33EAEA38" w14:textId="1842EBCE" w:rsidR="00BA12BF" w:rsidRPr="00860991" w:rsidRDefault="00BA12BF" w:rsidP="00BA12BF">
            <w:pPr>
              <w:tabs>
                <w:tab w:val="left" w:pos="1089"/>
              </w:tabs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BA12BF">
              <w:rPr>
                <w:b/>
                <w:bCs/>
                <w:sz w:val="20"/>
              </w:rPr>
              <w:t>RNF005</w:t>
            </w:r>
            <w:r>
              <w:rPr>
                <w:sz w:val="20"/>
              </w:rPr>
              <w:t xml:space="preserve">- </w:t>
            </w:r>
            <w:r w:rsidR="007210D7">
              <w:rPr>
                <w:sz w:val="20"/>
              </w:rPr>
              <w:t>Fornecer a</w:t>
            </w:r>
            <w:r>
              <w:rPr>
                <w:sz w:val="20"/>
              </w:rPr>
              <w:t>cessibilidade</w:t>
            </w:r>
          </w:p>
        </w:tc>
        <w:tc>
          <w:tcPr>
            <w:tcW w:w="2552" w:type="dxa"/>
          </w:tcPr>
          <w:p w14:paraId="562848CC" w14:textId="4F315528" w:rsidR="00BA12BF" w:rsidRDefault="00BA12BF" w:rsidP="00BA12BF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 xml:space="preserve">O sistema </w:t>
            </w:r>
            <w:r w:rsidRPr="00D53E77">
              <w:rPr>
                <w:sz w:val="20"/>
              </w:rPr>
              <w:t>deve</w:t>
            </w:r>
            <w:r>
              <w:rPr>
                <w:sz w:val="20"/>
              </w:rPr>
              <w:t xml:space="preserve"> estar</w:t>
            </w:r>
            <w:r w:rsidRPr="00D53E77">
              <w:rPr>
                <w:sz w:val="20"/>
              </w:rPr>
              <w:t xml:space="preserve"> de acordo com as diretrizes de acessibilidade, para garantir que pessoas com deficiências</w:t>
            </w:r>
            <w:r>
              <w:rPr>
                <w:sz w:val="20"/>
              </w:rPr>
              <w:t xml:space="preserve"> </w:t>
            </w:r>
            <w:r w:rsidRPr="00D53E77">
              <w:rPr>
                <w:sz w:val="20"/>
              </w:rPr>
              <w:t xml:space="preserve">possam </w:t>
            </w:r>
            <w:r>
              <w:rPr>
                <w:sz w:val="20"/>
              </w:rPr>
              <w:t>acessá-lo</w:t>
            </w:r>
            <w:r w:rsidRPr="00D53E77">
              <w:rPr>
                <w:sz w:val="20"/>
              </w:rPr>
              <w:t xml:space="preserve"> sem barreiras.</w:t>
            </w:r>
          </w:p>
        </w:tc>
        <w:tc>
          <w:tcPr>
            <w:tcW w:w="1417" w:type="dxa"/>
          </w:tcPr>
          <w:p w14:paraId="627DADDF" w14:textId="01312D3A" w:rsidR="00BA12BF" w:rsidRDefault="00BA12BF" w:rsidP="00BA12BF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Interface</w:t>
            </w:r>
          </w:p>
        </w:tc>
        <w:tc>
          <w:tcPr>
            <w:tcW w:w="1701" w:type="dxa"/>
          </w:tcPr>
          <w:p w14:paraId="54553158" w14:textId="77777777" w:rsidR="00BA12BF" w:rsidRDefault="00BA12BF" w:rsidP="00BA12BF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0A843635" w14:textId="6352DD1A" w:rsidR="00BA12BF" w:rsidRPr="00922423" w:rsidRDefault="00BA12BF" w:rsidP="00BA12BF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7901C737" w14:textId="77777777" w:rsidR="00BA12BF" w:rsidRPr="00922423" w:rsidRDefault="00BA12BF" w:rsidP="00BA12BF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0D203BD7" w14:textId="544476C0" w:rsidR="00BA12BF" w:rsidRPr="00922423" w:rsidRDefault="00BA12BF" w:rsidP="00BA12BF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171781" w14:paraId="5EBE8ECA" w14:textId="77777777" w:rsidTr="00B65E9A">
        <w:trPr>
          <w:jc w:val="center"/>
        </w:trPr>
        <w:tc>
          <w:tcPr>
            <w:tcW w:w="1696" w:type="dxa"/>
          </w:tcPr>
          <w:p w14:paraId="07525062" w14:textId="33AC4E9E" w:rsidR="00171781" w:rsidRPr="00860991" w:rsidRDefault="00171781" w:rsidP="00171781">
            <w:pPr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BA12BF">
              <w:rPr>
                <w:b/>
                <w:bCs/>
                <w:sz w:val="20"/>
              </w:rPr>
              <w:t>RNF00</w:t>
            </w:r>
            <w:r>
              <w:rPr>
                <w:b/>
                <w:bCs/>
                <w:sz w:val="20"/>
              </w:rPr>
              <w:t>6</w:t>
            </w:r>
            <w:r>
              <w:rPr>
                <w:sz w:val="20"/>
              </w:rPr>
              <w:t xml:space="preserve">- </w:t>
            </w:r>
            <w:r w:rsidR="002439A2">
              <w:rPr>
                <w:sz w:val="20"/>
              </w:rPr>
              <w:t>Deter o menor t</w:t>
            </w:r>
            <w:r>
              <w:rPr>
                <w:sz w:val="20"/>
              </w:rPr>
              <w:t>empo de resposta</w:t>
            </w:r>
          </w:p>
        </w:tc>
        <w:tc>
          <w:tcPr>
            <w:tcW w:w="2552" w:type="dxa"/>
          </w:tcPr>
          <w:p w14:paraId="7BE269B5" w14:textId="1239B46C" w:rsidR="00171781" w:rsidRDefault="00171781" w:rsidP="00171781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720163">
              <w:rPr>
                <w:sz w:val="20"/>
              </w:rPr>
              <w:t xml:space="preserve">O </w:t>
            </w:r>
            <w:r w:rsidR="0065551A">
              <w:rPr>
                <w:sz w:val="20"/>
              </w:rPr>
              <w:t xml:space="preserve">sistema </w:t>
            </w:r>
            <w:r w:rsidR="00D93D41">
              <w:rPr>
                <w:sz w:val="20"/>
              </w:rPr>
              <w:t xml:space="preserve">deve </w:t>
            </w:r>
            <w:r w:rsidRPr="00720163">
              <w:rPr>
                <w:sz w:val="20"/>
              </w:rPr>
              <w:t xml:space="preserve">fornecer tempos de resposta rápidos </w:t>
            </w:r>
            <w:r w:rsidR="00D93D41">
              <w:rPr>
                <w:sz w:val="20"/>
              </w:rPr>
              <w:t xml:space="preserve">no chat on-line, </w:t>
            </w:r>
            <w:r w:rsidRPr="00720163">
              <w:rPr>
                <w:sz w:val="20"/>
              </w:rPr>
              <w:t>para garantir que as interações entre os usuários e os agentes sejam instantâneas, mantendo uma experiência fluida.</w:t>
            </w:r>
          </w:p>
        </w:tc>
        <w:tc>
          <w:tcPr>
            <w:tcW w:w="1417" w:type="dxa"/>
          </w:tcPr>
          <w:p w14:paraId="37FE481B" w14:textId="138CAD9A" w:rsidR="00171781" w:rsidRDefault="00171781" w:rsidP="00171781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E43EA5">
              <w:rPr>
                <w:sz w:val="20"/>
              </w:rPr>
              <w:t>Desempenho</w:t>
            </w:r>
          </w:p>
        </w:tc>
        <w:tc>
          <w:tcPr>
            <w:tcW w:w="1701" w:type="dxa"/>
          </w:tcPr>
          <w:p w14:paraId="321EF394" w14:textId="77777777" w:rsidR="00171781" w:rsidRDefault="00171781" w:rsidP="0017178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3120F752" w14:textId="68735605" w:rsidR="00171781" w:rsidRPr="00922423" w:rsidRDefault="00171781" w:rsidP="0017178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4B45A6C0" w14:textId="77777777" w:rsidR="00171781" w:rsidRPr="00922423" w:rsidRDefault="00171781" w:rsidP="0017178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58BCD184" w14:textId="4A1AE0B3" w:rsidR="00171781" w:rsidRPr="00922423" w:rsidRDefault="00171781" w:rsidP="0017178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171781" w14:paraId="458D8AA9" w14:textId="77777777" w:rsidTr="00B65E9A">
        <w:trPr>
          <w:jc w:val="center"/>
        </w:trPr>
        <w:tc>
          <w:tcPr>
            <w:tcW w:w="1696" w:type="dxa"/>
          </w:tcPr>
          <w:p w14:paraId="35BF2D87" w14:textId="608D346A" w:rsidR="00171781" w:rsidRPr="00860991" w:rsidRDefault="00346215" w:rsidP="00346215">
            <w:pPr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BA12BF">
              <w:rPr>
                <w:b/>
                <w:bCs/>
                <w:sz w:val="20"/>
              </w:rPr>
              <w:t>RNF00</w:t>
            </w:r>
            <w:r>
              <w:rPr>
                <w:b/>
                <w:bCs/>
                <w:sz w:val="20"/>
              </w:rPr>
              <w:t>7</w:t>
            </w:r>
            <w:r>
              <w:rPr>
                <w:sz w:val="20"/>
              </w:rPr>
              <w:t xml:space="preserve">- </w:t>
            </w:r>
            <w:r w:rsidR="002439A2">
              <w:rPr>
                <w:sz w:val="20"/>
              </w:rPr>
              <w:t>Garantir a s</w:t>
            </w:r>
            <w:r w:rsidR="00171781" w:rsidRPr="000A2066">
              <w:rPr>
                <w:sz w:val="20"/>
              </w:rPr>
              <w:t xml:space="preserve">egurança das </w:t>
            </w:r>
            <w:r w:rsidR="002439A2">
              <w:rPr>
                <w:sz w:val="20"/>
              </w:rPr>
              <w:t>m</w:t>
            </w:r>
            <w:r w:rsidR="00171781" w:rsidRPr="000A2066">
              <w:rPr>
                <w:sz w:val="20"/>
              </w:rPr>
              <w:t>ensagens</w:t>
            </w:r>
          </w:p>
        </w:tc>
        <w:tc>
          <w:tcPr>
            <w:tcW w:w="2552" w:type="dxa"/>
          </w:tcPr>
          <w:p w14:paraId="02426738" w14:textId="497C7D08" w:rsidR="00171781" w:rsidRDefault="00171781" w:rsidP="00171781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>O sistema deve garantir que a</w:t>
            </w:r>
            <w:r w:rsidRPr="00E00F3F">
              <w:rPr>
                <w:sz w:val="20"/>
              </w:rPr>
              <w:t xml:space="preserve">s mensagens trocadas no chat </w:t>
            </w:r>
            <w:r>
              <w:rPr>
                <w:sz w:val="20"/>
              </w:rPr>
              <w:t xml:space="preserve">on-line sejam </w:t>
            </w:r>
            <w:r w:rsidRPr="00E00F3F">
              <w:rPr>
                <w:sz w:val="20"/>
              </w:rPr>
              <w:t xml:space="preserve">criptografadas para proteger a privacidade dos usuários e </w:t>
            </w:r>
            <w:r w:rsidR="00346215">
              <w:rPr>
                <w:sz w:val="20"/>
              </w:rPr>
              <w:t>assegurar</w:t>
            </w:r>
            <w:r w:rsidRPr="00E00F3F">
              <w:rPr>
                <w:sz w:val="20"/>
              </w:rPr>
              <w:t xml:space="preserve"> que as informações confidenciais não sejam comprometidas.</w:t>
            </w:r>
          </w:p>
        </w:tc>
        <w:tc>
          <w:tcPr>
            <w:tcW w:w="1417" w:type="dxa"/>
          </w:tcPr>
          <w:p w14:paraId="487E7449" w14:textId="52A3398C" w:rsidR="00171781" w:rsidRDefault="00171781" w:rsidP="00171781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Segurança</w:t>
            </w:r>
          </w:p>
        </w:tc>
        <w:tc>
          <w:tcPr>
            <w:tcW w:w="1701" w:type="dxa"/>
          </w:tcPr>
          <w:p w14:paraId="294D2F4D" w14:textId="77777777" w:rsidR="00171781" w:rsidRDefault="00171781" w:rsidP="0017178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363FDD0E" w14:textId="111C5CBD" w:rsidR="00171781" w:rsidRPr="00922423" w:rsidRDefault="00171781" w:rsidP="0017178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081E883E" w14:textId="77777777" w:rsidR="00171781" w:rsidRPr="00922423" w:rsidRDefault="00171781" w:rsidP="0017178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4B1025F8" w14:textId="165D743D" w:rsidR="00171781" w:rsidRPr="00922423" w:rsidRDefault="00171781" w:rsidP="0017178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D93D41" w14:paraId="407ACF9A" w14:textId="77777777" w:rsidTr="00B65E9A">
        <w:trPr>
          <w:jc w:val="center"/>
        </w:trPr>
        <w:tc>
          <w:tcPr>
            <w:tcW w:w="1696" w:type="dxa"/>
          </w:tcPr>
          <w:p w14:paraId="28325282" w14:textId="36022A46" w:rsidR="00D93D41" w:rsidRPr="00860991" w:rsidRDefault="00D93D41" w:rsidP="00D93D41">
            <w:pPr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BA12BF">
              <w:rPr>
                <w:b/>
                <w:bCs/>
                <w:sz w:val="20"/>
              </w:rPr>
              <w:t>RNF00</w:t>
            </w:r>
            <w:r>
              <w:rPr>
                <w:b/>
                <w:bCs/>
                <w:sz w:val="20"/>
              </w:rPr>
              <w:t>7</w:t>
            </w:r>
            <w:r>
              <w:rPr>
                <w:sz w:val="20"/>
              </w:rPr>
              <w:t>- Permitir atendimento em anonimato</w:t>
            </w:r>
          </w:p>
        </w:tc>
        <w:tc>
          <w:tcPr>
            <w:tcW w:w="2552" w:type="dxa"/>
          </w:tcPr>
          <w:p w14:paraId="2D941B9F" w14:textId="0C1CA1BD" w:rsidR="00D93D41" w:rsidRDefault="00D93D41" w:rsidP="00D93D41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>O</w:t>
            </w:r>
            <w:r w:rsidRPr="00CC08C8">
              <w:rPr>
                <w:sz w:val="20"/>
              </w:rPr>
              <w:t xml:space="preserve"> sistema </w:t>
            </w:r>
            <w:r>
              <w:rPr>
                <w:sz w:val="20"/>
              </w:rPr>
              <w:t xml:space="preserve">deve </w:t>
            </w:r>
            <w:r w:rsidRPr="00CC08C8">
              <w:rPr>
                <w:sz w:val="20"/>
              </w:rPr>
              <w:t>permitir que os usuários optem por permanecer anônimos durante as conversas no chat. A opção de anonimato deve ser oferecida aos usuários como uma escolha, permitindo-lhes interagir com os agentes de suporte sem revelar sua identidade pessoal.</w:t>
            </w:r>
          </w:p>
        </w:tc>
        <w:tc>
          <w:tcPr>
            <w:tcW w:w="1417" w:type="dxa"/>
          </w:tcPr>
          <w:p w14:paraId="25F466CC" w14:textId="437DD5F3" w:rsidR="00D93D41" w:rsidRDefault="00D93D41" w:rsidP="00D93D41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Interface</w:t>
            </w:r>
          </w:p>
        </w:tc>
        <w:tc>
          <w:tcPr>
            <w:tcW w:w="1701" w:type="dxa"/>
          </w:tcPr>
          <w:p w14:paraId="3D949F5C" w14:textId="77777777" w:rsidR="00D93D41" w:rsidRDefault="00D93D41" w:rsidP="00D93D4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2C187741" w14:textId="09B25388" w:rsidR="00D93D41" w:rsidRPr="00922423" w:rsidRDefault="00D93D41" w:rsidP="00D93D4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129FE5D1" w14:textId="77777777" w:rsidR="00D93D41" w:rsidRPr="00922423" w:rsidRDefault="00D93D41" w:rsidP="00D93D4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41A3B59B" w14:textId="1B404038" w:rsidR="00D93D41" w:rsidRPr="00922423" w:rsidRDefault="00D93D41" w:rsidP="00D93D4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A63940" w14:paraId="15843F4D" w14:textId="77777777" w:rsidTr="00B65E9A">
        <w:trPr>
          <w:jc w:val="center"/>
        </w:trPr>
        <w:tc>
          <w:tcPr>
            <w:tcW w:w="1696" w:type="dxa"/>
          </w:tcPr>
          <w:p w14:paraId="0C201E10" w14:textId="338705D9" w:rsidR="00A63940" w:rsidRPr="004209AC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BA12BF">
              <w:rPr>
                <w:b/>
                <w:bCs/>
                <w:sz w:val="20"/>
              </w:rPr>
              <w:t>RNF00</w:t>
            </w:r>
            <w:r>
              <w:rPr>
                <w:b/>
                <w:bCs/>
                <w:sz w:val="20"/>
              </w:rPr>
              <w:t>8</w:t>
            </w:r>
            <w:r>
              <w:rPr>
                <w:sz w:val="20"/>
              </w:rPr>
              <w:t xml:space="preserve">-  Possibilitar </w:t>
            </w:r>
            <w:r>
              <w:rPr>
                <w:sz w:val="20"/>
              </w:rPr>
              <w:lastRenderedPageBreak/>
              <w:t>armazenamento de anotações</w:t>
            </w:r>
          </w:p>
        </w:tc>
        <w:tc>
          <w:tcPr>
            <w:tcW w:w="2552" w:type="dxa"/>
          </w:tcPr>
          <w:p w14:paraId="472E032F" w14:textId="5DF820FC" w:rsidR="00A63940" w:rsidRDefault="00A63940" w:rsidP="00A63940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9D19D0">
              <w:rPr>
                <w:sz w:val="20"/>
              </w:rPr>
              <w:lastRenderedPageBreak/>
              <w:t xml:space="preserve">O sistema deve ser capaz de armazenar um grande volume de anotações de forma eficiente, garantindo que o </w:t>
            </w:r>
            <w:r w:rsidRPr="009D19D0">
              <w:rPr>
                <w:sz w:val="20"/>
              </w:rPr>
              <w:lastRenderedPageBreak/>
              <w:t>desempenho não seja comprometido.</w:t>
            </w:r>
          </w:p>
        </w:tc>
        <w:tc>
          <w:tcPr>
            <w:tcW w:w="1417" w:type="dxa"/>
          </w:tcPr>
          <w:p w14:paraId="4B3D04D4" w14:textId="199AD96C" w:rsidR="00A63940" w:rsidRDefault="00A63940" w:rsidP="00A6394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 </w:t>
            </w:r>
            <w:r w:rsidRPr="00E43EA5">
              <w:rPr>
                <w:sz w:val="20"/>
              </w:rPr>
              <w:t>Desempenho</w:t>
            </w:r>
          </w:p>
        </w:tc>
        <w:tc>
          <w:tcPr>
            <w:tcW w:w="1701" w:type="dxa"/>
          </w:tcPr>
          <w:p w14:paraId="118E57B5" w14:textId="77777777" w:rsidR="00A63940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Desejável</w:t>
            </w:r>
          </w:p>
          <w:p w14:paraId="7EEF2249" w14:textId="1CC770EE" w:rsidR="00A63940" w:rsidRPr="00922423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11B78C44" w14:textId="77777777" w:rsidR="00A63940" w:rsidRPr="00922423" w:rsidRDefault="00A63940" w:rsidP="00A63940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37035297" w14:textId="498CC20D" w:rsidR="00A63940" w:rsidRPr="00922423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A63940" w14:paraId="24ACDEB5" w14:textId="77777777" w:rsidTr="00B65E9A">
        <w:trPr>
          <w:jc w:val="center"/>
        </w:trPr>
        <w:tc>
          <w:tcPr>
            <w:tcW w:w="1696" w:type="dxa"/>
          </w:tcPr>
          <w:p w14:paraId="5C0ABA0C" w14:textId="3E212117" w:rsidR="00A63940" w:rsidRPr="00860991" w:rsidRDefault="00A63940" w:rsidP="00A63940">
            <w:pPr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BA12BF">
              <w:rPr>
                <w:b/>
                <w:bCs/>
                <w:sz w:val="20"/>
              </w:rPr>
              <w:t>RNF00</w:t>
            </w:r>
            <w:r>
              <w:rPr>
                <w:b/>
                <w:bCs/>
                <w:sz w:val="20"/>
              </w:rPr>
              <w:t>8</w:t>
            </w:r>
            <w:r>
              <w:rPr>
                <w:sz w:val="20"/>
              </w:rPr>
              <w:t>-  S</w:t>
            </w:r>
            <w:r w:rsidRPr="00C011AE">
              <w:rPr>
                <w:sz w:val="20"/>
              </w:rPr>
              <w:t>incroniza</w:t>
            </w:r>
            <w:r>
              <w:rPr>
                <w:sz w:val="20"/>
              </w:rPr>
              <w:t>r</w:t>
            </w:r>
            <w:r w:rsidRPr="00C011AE">
              <w:rPr>
                <w:sz w:val="20"/>
              </w:rPr>
              <w:t xml:space="preserve"> em Tempo Real</w:t>
            </w:r>
          </w:p>
        </w:tc>
        <w:tc>
          <w:tcPr>
            <w:tcW w:w="2552" w:type="dxa"/>
          </w:tcPr>
          <w:p w14:paraId="22904649" w14:textId="07330546" w:rsidR="00A63940" w:rsidRDefault="00A63940" w:rsidP="00A63940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>O sistema deve permitir que a</w:t>
            </w:r>
            <w:r w:rsidRPr="00862431">
              <w:rPr>
                <w:sz w:val="20"/>
              </w:rPr>
              <w:t>s anotações se</w:t>
            </w:r>
            <w:r>
              <w:rPr>
                <w:sz w:val="20"/>
              </w:rPr>
              <w:t>jam</w:t>
            </w:r>
            <w:r w:rsidRPr="00862431">
              <w:rPr>
                <w:sz w:val="20"/>
              </w:rPr>
              <w:t xml:space="preserve"> sincronizadas em tempo real, </w:t>
            </w:r>
            <w:r>
              <w:rPr>
                <w:sz w:val="20"/>
              </w:rPr>
              <w:t xml:space="preserve">para </w:t>
            </w:r>
            <w:r w:rsidRPr="00862431">
              <w:rPr>
                <w:sz w:val="20"/>
              </w:rPr>
              <w:t>que os usuários vejam as atualizações imediatamente em diferentes dispositivos.</w:t>
            </w:r>
          </w:p>
        </w:tc>
        <w:tc>
          <w:tcPr>
            <w:tcW w:w="1417" w:type="dxa"/>
          </w:tcPr>
          <w:p w14:paraId="13E535E4" w14:textId="471C2C4E" w:rsidR="00A63940" w:rsidRDefault="00A63940" w:rsidP="00A6394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E43EA5">
              <w:rPr>
                <w:sz w:val="20"/>
              </w:rPr>
              <w:t>Desempenho</w:t>
            </w:r>
          </w:p>
        </w:tc>
        <w:tc>
          <w:tcPr>
            <w:tcW w:w="1701" w:type="dxa"/>
          </w:tcPr>
          <w:p w14:paraId="1EDC85BA" w14:textId="77777777" w:rsidR="00A63940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Desejável</w:t>
            </w:r>
          </w:p>
          <w:p w14:paraId="5B51175C" w14:textId="0D02FECD" w:rsidR="00A63940" w:rsidRPr="00922423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46F5A3DD" w14:textId="77777777" w:rsidR="00A63940" w:rsidRPr="00922423" w:rsidRDefault="00A63940" w:rsidP="00A63940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50FA12B7" w14:textId="589C2143" w:rsidR="00A63940" w:rsidRPr="00922423" w:rsidRDefault="00A63940" w:rsidP="00A63940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BB5ED3" w14:paraId="7C058366" w14:textId="77777777" w:rsidTr="00B65E9A">
        <w:trPr>
          <w:jc w:val="center"/>
        </w:trPr>
        <w:tc>
          <w:tcPr>
            <w:tcW w:w="1696" w:type="dxa"/>
          </w:tcPr>
          <w:p w14:paraId="0F1929E1" w14:textId="69A59102" w:rsidR="00BB5ED3" w:rsidRPr="00860991" w:rsidRDefault="00BB5ED3" w:rsidP="00BB5ED3">
            <w:pPr>
              <w:suppressAutoHyphens w:val="0"/>
              <w:spacing w:after="120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 w:rsidRPr="00BA12BF">
              <w:rPr>
                <w:b/>
                <w:bCs/>
                <w:sz w:val="20"/>
              </w:rPr>
              <w:t>RNF00</w:t>
            </w:r>
            <w:r>
              <w:rPr>
                <w:b/>
                <w:bCs/>
                <w:sz w:val="20"/>
              </w:rPr>
              <w:t>9</w:t>
            </w:r>
            <w:r>
              <w:rPr>
                <w:sz w:val="20"/>
              </w:rPr>
              <w:t>-  Permitir b</w:t>
            </w:r>
            <w:r w:rsidRPr="003E0F71">
              <w:rPr>
                <w:sz w:val="20"/>
              </w:rPr>
              <w:t xml:space="preserve">ackup e </w:t>
            </w:r>
            <w:r>
              <w:rPr>
                <w:sz w:val="20"/>
              </w:rPr>
              <w:t>r</w:t>
            </w:r>
            <w:r w:rsidRPr="003E0F71">
              <w:rPr>
                <w:sz w:val="20"/>
              </w:rPr>
              <w:t xml:space="preserve">ecuperação de </w:t>
            </w:r>
            <w:r>
              <w:rPr>
                <w:sz w:val="20"/>
              </w:rPr>
              <w:t>d</w:t>
            </w:r>
            <w:r w:rsidRPr="003E0F71">
              <w:rPr>
                <w:sz w:val="20"/>
              </w:rPr>
              <w:t>ados</w:t>
            </w:r>
          </w:p>
        </w:tc>
        <w:tc>
          <w:tcPr>
            <w:tcW w:w="2552" w:type="dxa"/>
          </w:tcPr>
          <w:p w14:paraId="536858E8" w14:textId="2B582FE4" w:rsidR="00BB5ED3" w:rsidRDefault="00BB5ED3" w:rsidP="00BB5ED3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 w:rsidRPr="003E0F71">
              <w:rPr>
                <w:sz w:val="20"/>
              </w:rPr>
              <w:t>O sistema deve oferecer um</w:t>
            </w:r>
            <w:r>
              <w:rPr>
                <w:sz w:val="20"/>
              </w:rPr>
              <w:t xml:space="preserve">a forma </w:t>
            </w:r>
            <w:r w:rsidRPr="003E0F71">
              <w:rPr>
                <w:sz w:val="20"/>
              </w:rPr>
              <w:t>confiável de backup e recuperação de dados, para que os usuários não percam suas anotações em caso de falha do sistema.</w:t>
            </w:r>
          </w:p>
        </w:tc>
        <w:tc>
          <w:tcPr>
            <w:tcW w:w="1417" w:type="dxa"/>
          </w:tcPr>
          <w:p w14:paraId="652790A6" w14:textId="2FED9BD4" w:rsidR="00BB5ED3" w:rsidRDefault="00BB5ED3" w:rsidP="00BB5ED3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E43EA5">
              <w:rPr>
                <w:sz w:val="20"/>
              </w:rPr>
              <w:t>Desempenho</w:t>
            </w:r>
          </w:p>
        </w:tc>
        <w:tc>
          <w:tcPr>
            <w:tcW w:w="1701" w:type="dxa"/>
          </w:tcPr>
          <w:p w14:paraId="497FF08D" w14:textId="77777777" w:rsidR="00BB5ED3" w:rsidRDefault="00BB5ED3" w:rsidP="00BB5ED3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Desejável</w:t>
            </w:r>
          </w:p>
          <w:p w14:paraId="39E51E60" w14:textId="744C252E" w:rsidR="00BB5ED3" w:rsidRPr="00922423" w:rsidRDefault="00BB5ED3" w:rsidP="00BB5ED3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3D2CE0E3" w14:textId="77777777" w:rsidR="00BB5ED3" w:rsidRPr="00922423" w:rsidRDefault="00BB5ED3" w:rsidP="00BB5ED3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25CB1C32" w14:textId="7DBC402C" w:rsidR="00BB5ED3" w:rsidRPr="00922423" w:rsidRDefault="00BB5ED3" w:rsidP="00BB5ED3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  <w:tr w:rsidR="00541B51" w14:paraId="3C9AA7FA" w14:textId="77777777" w:rsidTr="00B65E9A">
        <w:trPr>
          <w:jc w:val="center"/>
        </w:trPr>
        <w:tc>
          <w:tcPr>
            <w:tcW w:w="1696" w:type="dxa"/>
          </w:tcPr>
          <w:p w14:paraId="5F2F3C5C" w14:textId="0303E033" w:rsidR="00541B51" w:rsidRPr="00B436FE" w:rsidRDefault="00541B51" w:rsidP="00541B5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BA12BF">
              <w:rPr>
                <w:b/>
                <w:bCs/>
                <w:sz w:val="20"/>
              </w:rPr>
              <w:t>RNF0</w:t>
            </w:r>
            <w:r>
              <w:rPr>
                <w:b/>
                <w:bCs/>
                <w:sz w:val="20"/>
              </w:rPr>
              <w:t>10</w:t>
            </w:r>
            <w:r>
              <w:rPr>
                <w:sz w:val="20"/>
              </w:rPr>
              <w:t xml:space="preserve">-  </w:t>
            </w:r>
            <w:r w:rsidRPr="00E508E1">
              <w:rPr>
                <w:sz w:val="20"/>
              </w:rPr>
              <w:t>Experiência do Usuário</w:t>
            </w:r>
          </w:p>
        </w:tc>
        <w:tc>
          <w:tcPr>
            <w:tcW w:w="2552" w:type="dxa"/>
          </w:tcPr>
          <w:p w14:paraId="322B7615" w14:textId="02AF259C" w:rsidR="00541B51" w:rsidRDefault="00541B51" w:rsidP="00541B51">
            <w:pPr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sz w:val="20"/>
              </w:rPr>
              <w:t xml:space="preserve">O sistema deve conter uma </w:t>
            </w:r>
            <w:r w:rsidRPr="00E508E1">
              <w:rPr>
                <w:sz w:val="20"/>
              </w:rPr>
              <w:t>interface intuitiva e agradável, incentivando os usuários a se envolverem de maneira positiva.</w:t>
            </w:r>
          </w:p>
        </w:tc>
        <w:tc>
          <w:tcPr>
            <w:tcW w:w="1417" w:type="dxa"/>
          </w:tcPr>
          <w:p w14:paraId="485DC33E" w14:textId="0E2CF960" w:rsidR="00541B51" w:rsidRDefault="00541B51" w:rsidP="00541B51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Interface</w:t>
            </w:r>
          </w:p>
        </w:tc>
        <w:tc>
          <w:tcPr>
            <w:tcW w:w="1701" w:type="dxa"/>
          </w:tcPr>
          <w:p w14:paraId="296917F3" w14:textId="77777777" w:rsidR="00541B51" w:rsidRDefault="00541B51" w:rsidP="00541B5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 xml:space="preserve">  </w:t>
            </w:r>
            <w:r w:rsidRPr="00922423">
              <w:rPr>
                <w:sz w:val="20"/>
              </w:rPr>
              <w:t>) Desejável</w:t>
            </w:r>
          </w:p>
          <w:p w14:paraId="50180387" w14:textId="3FC8A0D7" w:rsidR="00541B51" w:rsidRPr="00922423" w:rsidRDefault="00541B51" w:rsidP="00541B5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</w:t>
            </w:r>
            <w:r>
              <w:rPr>
                <w:sz w:val="20"/>
              </w:rPr>
              <w:t>X</w:t>
            </w:r>
            <w:r w:rsidRPr="00922423">
              <w:rPr>
                <w:sz w:val="20"/>
              </w:rPr>
              <w:t>) Obrigatório </w:t>
            </w:r>
          </w:p>
        </w:tc>
        <w:tc>
          <w:tcPr>
            <w:tcW w:w="1707" w:type="dxa"/>
          </w:tcPr>
          <w:p w14:paraId="0ECF3099" w14:textId="77777777" w:rsidR="00541B51" w:rsidRPr="00922423" w:rsidRDefault="00541B51" w:rsidP="00541B51">
            <w:pPr>
              <w:suppressAutoHyphens w:val="0"/>
              <w:spacing w:after="120"/>
              <w:ind w:firstLine="0"/>
              <w:rPr>
                <w:rFonts w:ascii="Segoe UI" w:hAnsi="Segoe UI" w:cs="Segoe UI"/>
                <w:sz w:val="18"/>
                <w:szCs w:val="18"/>
              </w:rPr>
            </w:pPr>
            <w:r w:rsidRPr="00922423">
              <w:rPr>
                <w:sz w:val="20"/>
              </w:rPr>
              <w:t>(X) Permanente </w:t>
            </w:r>
          </w:p>
          <w:p w14:paraId="444C425C" w14:textId="3D8824EA" w:rsidR="00541B51" w:rsidRPr="00922423" w:rsidRDefault="00541B51" w:rsidP="00541B51">
            <w:pPr>
              <w:suppressAutoHyphens w:val="0"/>
              <w:spacing w:after="120"/>
              <w:ind w:firstLine="0"/>
              <w:rPr>
                <w:sz w:val="20"/>
              </w:rPr>
            </w:pPr>
            <w:r w:rsidRPr="00922423">
              <w:rPr>
                <w:sz w:val="20"/>
              </w:rPr>
              <w:t>(  ) Transitório </w:t>
            </w:r>
          </w:p>
        </w:tc>
      </w:tr>
    </w:tbl>
    <w:p w14:paraId="3F4EA2AF" w14:textId="77777777" w:rsidR="009635B2" w:rsidRDefault="009635B2" w:rsidP="00BD06F8">
      <w:pPr>
        <w:ind w:firstLine="0"/>
        <w:rPr>
          <w:szCs w:val="24"/>
        </w:rPr>
      </w:pPr>
    </w:p>
    <w:p w14:paraId="2A7FD8DD" w14:textId="31071477" w:rsidR="00B42452" w:rsidRDefault="00240EC0" w:rsidP="008F6E7B">
      <w:pPr>
        <w:ind w:firstLine="0"/>
        <w:rPr>
          <w:szCs w:val="24"/>
        </w:rPr>
      </w:pPr>
      <w:r>
        <w:rPr>
          <w:szCs w:val="24"/>
        </w:rPr>
        <w:t>2</w:t>
      </w:r>
      <w:r w:rsidR="003447F4" w:rsidRPr="003447F4">
        <w:rPr>
          <w:szCs w:val="24"/>
        </w:rPr>
        <w:t>.</w:t>
      </w:r>
      <w:r w:rsidR="00421934">
        <w:rPr>
          <w:szCs w:val="24"/>
        </w:rPr>
        <w:t>5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Regras de Negócio</w:t>
      </w:r>
    </w:p>
    <w:p w14:paraId="320C78ED" w14:textId="77777777" w:rsidR="008F6E7B" w:rsidRDefault="008F6E7B" w:rsidP="008F6E7B">
      <w:pPr>
        <w:ind w:firstLine="0"/>
        <w:rPr>
          <w:szCs w:val="24"/>
        </w:rPr>
      </w:pPr>
    </w:p>
    <w:p w14:paraId="05AF7047" w14:textId="77777777" w:rsidR="00B42452" w:rsidRPr="00466DDD" w:rsidRDefault="00B42452" w:rsidP="00BD06F8">
      <w:pPr>
        <w:ind w:firstLine="0"/>
        <w:jc w:val="center"/>
        <w:rPr>
          <w:sz w:val="20"/>
          <w:szCs w:val="24"/>
        </w:rPr>
      </w:pPr>
      <w:r w:rsidRPr="00466DDD">
        <w:rPr>
          <w:b/>
          <w:sz w:val="20"/>
          <w:szCs w:val="24"/>
        </w:rPr>
        <w:t>Quadro 3</w:t>
      </w:r>
      <w:r w:rsidRPr="00466DDD">
        <w:rPr>
          <w:sz w:val="20"/>
          <w:szCs w:val="24"/>
        </w:rPr>
        <w:t xml:space="preserve"> – Regras de Negócio do sistema.</w:t>
      </w: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B42452" w:rsidRPr="00153157" w14:paraId="76C809C7" w14:textId="77777777" w:rsidTr="009635B2">
        <w:trPr>
          <w:trHeight w:val="284"/>
          <w:jc w:val="center"/>
        </w:trPr>
        <w:tc>
          <w:tcPr>
            <w:tcW w:w="9067" w:type="dxa"/>
          </w:tcPr>
          <w:p w14:paraId="36730D0A" w14:textId="49EBFBD9" w:rsidR="00B42452" w:rsidRPr="00153157" w:rsidRDefault="00B42452" w:rsidP="009635B2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RN001</w:t>
            </w:r>
            <w:r>
              <w:rPr>
                <w:b/>
                <w:sz w:val="20"/>
                <w:szCs w:val="24"/>
              </w:rPr>
              <w:t xml:space="preserve"> </w:t>
            </w:r>
            <w:r w:rsidR="002A4D8F">
              <w:rPr>
                <w:b/>
                <w:sz w:val="20"/>
                <w:szCs w:val="24"/>
              </w:rPr>
              <w:t>–</w:t>
            </w:r>
            <w:r>
              <w:rPr>
                <w:b/>
                <w:sz w:val="20"/>
                <w:szCs w:val="24"/>
              </w:rPr>
              <w:t xml:space="preserve"> </w:t>
            </w:r>
            <w:r w:rsidR="002A4D8F">
              <w:rPr>
                <w:b/>
                <w:sz w:val="20"/>
                <w:szCs w:val="24"/>
              </w:rPr>
              <w:t>Disponibilidade</w:t>
            </w:r>
          </w:p>
        </w:tc>
      </w:tr>
      <w:tr w:rsidR="00B42452" w:rsidRPr="00153157" w14:paraId="7BED67B5" w14:textId="77777777" w:rsidTr="009635B2">
        <w:trPr>
          <w:trHeight w:val="568"/>
          <w:jc w:val="center"/>
        </w:trPr>
        <w:tc>
          <w:tcPr>
            <w:tcW w:w="9067" w:type="dxa"/>
          </w:tcPr>
          <w:p w14:paraId="732C0CA1" w14:textId="74004E7B" w:rsidR="00B42452" w:rsidRPr="00153157" w:rsidRDefault="00B42452" w:rsidP="009635B2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="00AA7C06" w:rsidRPr="005B33C8">
              <w:rPr>
                <w:sz w:val="20"/>
              </w:rPr>
              <w:t xml:space="preserve">O sistema de chat </w:t>
            </w:r>
            <w:r w:rsidR="00AA7C06">
              <w:rPr>
                <w:sz w:val="20"/>
              </w:rPr>
              <w:t xml:space="preserve">online </w:t>
            </w:r>
            <w:r w:rsidR="00AA7C06" w:rsidRPr="005B33C8">
              <w:rPr>
                <w:sz w:val="20"/>
              </w:rPr>
              <w:t>esta</w:t>
            </w:r>
            <w:r w:rsidR="00AA7C06">
              <w:rPr>
                <w:sz w:val="20"/>
              </w:rPr>
              <w:t>rá</w:t>
            </w:r>
            <w:r w:rsidR="00AA7C06" w:rsidRPr="005B33C8">
              <w:rPr>
                <w:sz w:val="20"/>
              </w:rPr>
              <w:t xml:space="preserve"> disponível </w:t>
            </w:r>
            <w:r w:rsidR="00603B0D">
              <w:rPr>
                <w:sz w:val="20"/>
              </w:rPr>
              <w:t xml:space="preserve">para o </w:t>
            </w:r>
            <w:r w:rsidR="00AA7C06" w:rsidRPr="005B33C8">
              <w:rPr>
                <w:sz w:val="20"/>
              </w:rPr>
              <w:t>suporte</w:t>
            </w:r>
            <w:r w:rsidR="00603B0D">
              <w:rPr>
                <w:sz w:val="20"/>
              </w:rPr>
              <w:t xml:space="preserve"> durante 24 horas </w:t>
            </w:r>
            <w:r w:rsidR="00780B66">
              <w:rPr>
                <w:sz w:val="20"/>
              </w:rPr>
              <w:t>por dia</w:t>
            </w:r>
            <w:r w:rsidR="00603B0D">
              <w:rPr>
                <w:sz w:val="20"/>
              </w:rPr>
              <w:t xml:space="preserve">, </w:t>
            </w:r>
            <w:r w:rsidR="00AA7C06" w:rsidRPr="005B33C8">
              <w:rPr>
                <w:sz w:val="20"/>
              </w:rPr>
              <w:t xml:space="preserve">assegurando que os usuários possam acessá-lo </w:t>
            </w:r>
            <w:r w:rsidR="00780B66">
              <w:rPr>
                <w:sz w:val="20"/>
              </w:rPr>
              <w:t xml:space="preserve">a qualquer momento </w:t>
            </w:r>
            <w:r w:rsidR="002A22F2">
              <w:rPr>
                <w:sz w:val="20"/>
              </w:rPr>
              <w:t xml:space="preserve">quando </w:t>
            </w:r>
            <w:r w:rsidR="00AA7C06" w:rsidRPr="005B33C8">
              <w:rPr>
                <w:sz w:val="20"/>
              </w:rPr>
              <w:t>precisarem de assistência.</w:t>
            </w:r>
          </w:p>
        </w:tc>
      </w:tr>
      <w:tr w:rsidR="00B42452" w:rsidRPr="00242AE7" w14:paraId="58682F68" w14:textId="77777777" w:rsidTr="009635B2">
        <w:trPr>
          <w:trHeight w:val="284"/>
          <w:jc w:val="center"/>
        </w:trPr>
        <w:tc>
          <w:tcPr>
            <w:tcW w:w="9067" w:type="dxa"/>
          </w:tcPr>
          <w:p w14:paraId="5DB08842" w14:textId="70A57F6D" w:rsidR="00B42452" w:rsidRPr="00153157" w:rsidRDefault="00B42452" w:rsidP="009635B2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RN002</w:t>
            </w:r>
            <w:r>
              <w:rPr>
                <w:b/>
                <w:sz w:val="20"/>
                <w:szCs w:val="24"/>
              </w:rPr>
              <w:t xml:space="preserve"> </w:t>
            </w:r>
            <w:r w:rsidRPr="00153157">
              <w:rPr>
                <w:b/>
                <w:sz w:val="20"/>
                <w:szCs w:val="24"/>
              </w:rPr>
              <w:t>-</w:t>
            </w:r>
            <w:r>
              <w:rPr>
                <w:b/>
                <w:sz w:val="20"/>
                <w:szCs w:val="24"/>
              </w:rPr>
              <w:t xml:space="preserve"> </w:t>
            </w:r>
            <w:r w:rsidR="00242AE7" w:rsidRPr="00242AE7">
              <w:rPr>
                <w:b/>
                <w:sz w:val="20"/>
                <w:szCs w:val="24"/>
              </w:rPr>
              <w:t>Supervisão de estágio</w:t>
            </w:r>
          </w:p>
        </w:tc>
      </w:tr>
      <w:tr w:rsidR="00B42452" w:rsidRPr="00153157" w14:paraId="12A97CFB" w14:textId="77777777" w:rsidTr="009635B2">
        <w:trPr>
          <w:trHeight w:val="586"/>
          <w:jc w:val="center"/>
        </w:trPr>
        <w:tc>
          <w:tcPr>
            <w:tcW w:w="9067" w:type="dxa"/>
          </w:tcPr>
          <w:p w14:paraId="2FEF840C" w14:textId="38397E4B" w:rsidR="00B42452" w:rsidRPr="00153157" w:rsidRDefault="00B42452" w:rsidP="009635B2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="00500017">
              <w:rPr>
                <w:sz w:val="20"/>
                <w:szCs w:val="24"/>
              </w:rPr>
              <w:t xml:space="preserve">O </w:t>
            </w:r>
            <w:r w:rsidR="00D62EA9">
              <w:rPr>
                <w:sz w:val="20"/>
                <w:szCs w:val="24"/>
              </w:rPr>
              <w:t xml:space="preserve">agente </w:t>
            </w:r>
            <w:r w:rsidR="00500017" w:rsidRPr="00500017">
              <w:rPr>
                <w:sz w:val="20"/>
                <w:szCs w:val="24"/>
              </w:rPr>
              <w:t xml:space="preserve">estagiário </w:t>
            </w:r>
            <w:r w:rsidR="00500017">
              <w:rPr>
                <w:sz w:val="20"/>
                <w:szCs w:val="24"/>
              </w:rPr>
              <w:t xml:space="preserve">apenas </w:t>
            </w:r>
            <w:r w:rsidR="0001355E">
              <w:rPr>
                <w:sz w:val="20"/>
                <w:szCs w:val="24"/>
              </w:rPr>
              <w:t xml:space="preserve">realizará </w:t>
            </w:r>
            <w:r w:rsidR="000E2D78">
              <w:rPr>
                <w:sz w:val="20"/>
                <w:szCs w:val="24"/>
              </w:rPr>
              <w:t xml:space="preserve">atendimento </w:t>
            </w:r>
            <w:r w:rsidR="0001355E">
              <w:rPr>
                <w:sz w:val="20"/>
                <w:szCs w:val="24"/>
              </w:rPr>
              <w:t xml:space="preserve">com supervisão de </w:t>
            </w:r>
            <w:r w:rsidR="000E2D78">
              <w:rPr>
                <w:sz w:val="20"/>
                <w:szCs w:val="24"/>
              </w:rPr>
              <w:t xml:space="preserve">um </w:t>
            </w:r>
            <w:r w:rsidR="00D62EA9">
              <w:rPr>
                <w:sz w:val="20"/>
                <w:szCs w:val="24"/>
              </w:rPr>
              <w:t xml:space="preserve">agente </w:t>
            </w:r>
            <w:r w:rsidR="000E2D78">
              <w:rPr>
                <w:sz w:val="20"/>
                <w:szCs w:val="24"/>
              </w:rPr>
              <w:t xml:space="preserve">já </w:t>
            </w:r>
            <w:r w:rsidR="00D62EA9">
              <w:rPr>
                <w:sz w:val="20"/>
                <w:szCs w:val="24"/>
              </w:rPr>
              <w:t>especializado</w:t>
            </w:r>
            <w:r w:rsidR="000E2D78">
              <w:rPr>
                <w:sz w:val="20"/>
                <w:szCs w:val="24"/>
              </w:rPr>
              <w:t xml:space="preserve">, não podendo realizar atendimentos </w:t>
            </w:r>
            <w:r w:rsidR="0001355E">
              <w:rPr>
                <w:sz w:val="20"/>
                <w:szCs w:val="24"/>
              </w:rPr>
              <w:t>diretamente.</w:t>
            </w:r>
          </w:p>
        </w:tc>
      </w:tr>
      <w:tr w:rsidR="00B42452" w:rsidRPr="00153157" w14:paraId="3F9DF48F" w14:textId="77777777" w:rsidTr="009635B2">
        <w:trPr>
          <w:trHeight w:val="284"/>
          <w:jc w:val="center"/>
        </w:trPr>
        <w:tc>
          <w:tcPr>
            <w:tcW w:w="9067" w:type="dxa"/>
          </w:tcPr>
          <w:p w14:paraId="0B2C5AA4" w14:textId="74502A3B" w:rsidR="00B42452" w:rsidRPr="00153157" w:rsidRDefault="00B42452" w:rsidP="009635B2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RN003</w:t>
            </w:r>
            <w:r>
              <w:rPr>
                <w:b/>
                <w:sz w:val="20"/>
                <w:szCs w:val="24"/>
              </w:rPr>
              <w:t xml:space="preserve"> </w:t>
            </w:r>
            <w:r w:rsidR="00047E61">
              <w:rPr>
                <w:b/>
                <w:sz w:val="20"/>
                <w:szCs w:val="24"/>
              </w:rPr>
              <w:t>–</w:t>
            </w:r>
            <w:r>
              <w:rPr>
                <w:b/>
                <w:sz w:val="20"/>
                <w:szCs w:val="24"/>
              </w:rPr>
              <w:t xml:space="preserve"> </w:t>
            </w:r>
            <w:r w:rsidR="00047E61">
              <w:rPr>
                <w:b/>
                <w:sz w:val="20"/>
                <w:szCs w:val="24"/>
              </w:rPr>
              <w:t>Depoimentos do usuário</w:t>
            </w:r>
          </w:p>
        </w:tc>
      </w:tr>
      <w:tr w:rsidR="00B42452" w:rsidRPr="00153157" w14:paraId="28AD9D6E" w14:textId="77777777" w:rsidTr="009635B2">
        <w:trPr>
          <w:trHeight w:val="568"/>
          <w:jc w:val="center"/>
        </w:trPr>
        <w:tc>
          <w:tcPr>
            <w:tcW w:w="9067" w:type="dxa"/>
          </w:tcPr>
          <w:p w14:paraId="29BBE785" w14:textId="619F4BFE" w:rsidR="00B42452" w:rsidRPr="00153157" w:rsidRDefault="00B42452" w:rsidP="009635B2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="003E3754" w:rsidRPr="003E3754">
              <w:rPr>
                <w:sz w:val="20"/>
                <w:szCs w:val="24"/>
              </w:rPr>
              <w:t xml:space="preserve">O usuário </w:t>
            </w:r>
            <w:proofErr w:type="spellStart"/>
            <w:r w:rsidR="003E3754">
              <w:rPr>
                <w:sz w:val="20"/>
                <w:szCs w:val="24"/>
              </w:rPr>
              <w:t>Teen</w:t>
            </w:r>
            <w:proofErr w:type="spellEnd"/>
            <w:r w:rsidR="003E3754">
              <w:rPr>
                <w:sz w:val="20"/>
                <w:szCs w:val="24"/>
              </w:rPr>
              <w:t xml:space="preserve"> será </w:t>
            </w:r>
            <w:r w:rsidR="003E3754" w:rsidRPr="003E3754">
              <w:rPr>
                <w:sz w:val="20"/>
                <w:szCs w:val="24"/>
              </w:rPr>
              <w:t>responsável pelas informações ou dados publicados na</w:t>
            </w:r>
            <w:r w:rsidR="009E6D55">
              <w:rPr>
                <w:sz w:val="20"/>
                <w:szCs w:val="24"/>
              </w:rPr>
              <w:t xml:space="preserve"> página Blog</w:t>
            </w:r>
            <w:r w:rsidR="003E3754" w:rsidRPr="003E3754">
              <w:rPr>
                <w:sz w:val="20"/>
                <w:szCs w:val="24"/>
              </w:rPr>
              <w:t xml:space="preserve">, excluindo </w:t>
            </w:r>
            <w:r w:rsidR="002F2B9C">
              <w:rPr>
                <w:sz w:val="20"/>
                <w:szCs w:val="24"/>
              </w:rPr>
              <w:t xml:space="preserve">a </w:t>
            </w:r>
            <w:r w:rsidR="003E3754" w:rsidRPr="003E3754">
              <w:rPr>
                <w:sz w:val="20"/>
                <w:szCs w:val="24"/>
              </w:rPr>
              <w:t>responsabilidade dos administradores.</w:t>
            </w:r>
          </w:p>
        </w:tc>
      </w:tr>
      <w:tr w:rsidR="0065034A" w:rsidRPr="00153157" w14:paraId="621CD1FA" w14:textId="77777777" w:rsidTr="00CF3CEE">
        <w:trPr>
          <w:trHeight w:val="284"/>
          <w:jc w:val="center"/>
        </w:trPr>
        <w:tc>
          <w:tcPr>
            <w:tcW w:w="9067" w:type="dxa"/>
          </w:tcPr>
          <w:p w14:paraId="777517BE" w14:textId="0EDCEB04" w:rsidR="0065034A" w:rsidRPr="00153157" w:rsidRDefault="0065034A" w:rsidP="00CF3CEE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RN003</w:t>
            </w:r>
            <w:r>
              <w:rPr>
                <w:b/>
                <w:sz w:val="20"/>
                <w:szCs w:val="24"/>
              </w:rPr>
              <w:t xml:space="preserve"> – Manutenção do sistema</w:t>
            </w:r>
          </w:p>
        </w:tc>
      </w:tr>
      <w:tr w:rsidR="0065034A" w:rsidRPr="00153157" w14:paraId="04DBF342" w14:textId="77777777" w:rsidTr="009635B2">
        <w:trPr>
          <w:trHeight w:val="568"/>
          <w:jc w:val="center"/>
        </w:trPr>
        <w:tc>
          <w:tcPr>
            <w:tcW w:w="9067" w:type="dxa"/>
          </w:tcPr>
          <w:p w14:paraId="15FF7944" w14:textId="4B7F12F0" w:rsidR="0065034A" w:rsidRPr="00153157" w:rsidRDefault="0065034A" w:rsidP="009635B2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 xml:space="preserve">Descrição: </w:t>
            </w:r>
            <w:r w:rsidRPr="0065034A">
              <w:rPr>
                <w:bCs/>
                <w:sz w:val="20"/>
                <w:szCs w:val="24"/>
              </w:rPr>
              <w:t>As manutenções periódicas devem ser feitas regularmente, com data e horário agendados sem comprometer o funcionamento do site. Em caso de manutenções emergenciais com necessidade de desativação do site</w:t>
            </w:r>
            <w:r>
              <w:rPr>
                <w:bCs/>
                <w:sz w:val="20"/>
                <w:szCs w:val="24"/>
              </w:rPr>
              <w:t xml:space="preserve">, </w:t>
            </w:r>
            <w:r w:rsidR="00094EDB">
              <w:rPr>
                <w:bCs/>
                <w:sz w:val="20"/>
                <w:szCs w:val="24"/>
              </w:rPr>
              <w:t>será necessário bloquear novas conversas e aguardar o encerramento das conversas</w:t>
            </w:r>
            <w:r w:rsidR="00E66F24">
              <w:rPr>
                <w:bCs/>
                <w:sz w:val="20"/>
                <w:szCs w:val="24"/>
              </w:rPr>
              <w:t xml:space="preserve"> em andamento</w:t>
            </w:r>
            <w:r w:rsidR="00094EDB">
              <w:rPr>
                <w:bCs/>
                <w:sz w:val="20"/>
                <w:szCs w:val="24"/>
              </w:rPr>
              <w:t>.</w:t>
            </w:r>
          </w:p>
        </w:tc>
      </w:tr>
    </w:tbl>
    <w:p w14:paraId="277D3CB6" w14:textId="77777777" w:rsidR="003447F4" w:rsidRDefault="003447F4" w:rsidP="00BD06F8">
      <w:pPr>
        <w:ind w:firstLine="0"/>
        <w:rPr>
          <w:b/>
          <w:sz w:val="20"/>
          <w:szCs w:val="24"/>
        </w:rPr>
      </w:pPr>
    </w:p>
    <w:p w14:paraId="7F14662A" w14:textId="1066AA26" w:rsidR="00B42452" w:rsidRDefault="00240EC0" w:rsidP="00A52A5F">
      <w:pPr>
        <w:ind w:firstLine="0"/>
        <w:rPr>
          <w:szCs w:val="24"/>
        </w:rPr>
      </w:pPr>
      <w:r>
        <w:rPr>
          <w:szCs w:val="24"/>
        </w:rPr>
        <w:t>2</w:t>
      </w:r>
      <w:r w:rsidR="003447F4" w:rsidRPr="003447F4">
        <w:rPr>
          <w:szCs w:val="24"/>
        </w:rPr>
        <w:t>.</w:t>
      </w:r>
      <w:r w:rsidR="00421934">
        <w:rPr>
          <w:szCs w:val="24"/>
        </w:rPr>
        <w:t>6</w:t>
      </w:r>
      <w:r w:rsidR="003447F4">
        <w:rPr>
          <w:szCs w:val="24"/>
        </w:rPr>
        <w:t xml:space="preserve"> </w:t>
      </w:r>
      <w:r w:rsidR="003447F4" w:rsidRPr="003447F4">
        <w:rPr>
          <w:szCs w:val="24"/>
        </w:rPr>
        <w:t>Casos de Uso</w:t>
      </w:r>
    </w:p>
    <w:p w14:paraId="178C2D2E" w14:textId="77777777" w:rsidR="009061E2" w:rsidRDefault="009061E2" w:rsidP="00A52A5F">
      <w:pPr>
        <w:ind w:firstLine="0"/>
        <w:rPr>
          <w:szCs w:val="24"/>
        </w:rPr>
      </w:pPr>
    </w:p>
    <w:p w14:paraId="7353C0C7" w14:textId="27FAD1B8" w:rsidR="009061E2" w:rsidRDefault="009061E2" w:rsidP="009061E2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4</w:t>
      </w:r>
      <w:r w:rsidRPr="008C5DD4">
        <w:rPr>
          <w:sz w:val="20"/>
          <w:szCs w:val="24"/>
        </w:rPr>
        <w:t xml:space="preserve"> – Use Case </w:t>
      </w:r>
      <w:r>
        <w:rPr>
          <w:sz w:val="20"/>
          <w:szCs w:val="24"/>
        </w:rPr>
        <w:t>Visualizar a Página Home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639"/>
        <w:gridCol w:w="7421"/>
      </w:tblGrid>
      <w:tr w:rsidR="009061E2" w:rsidRPr="001F77AA" w14:paraId="76E01DEE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6F1795F0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Pr="00AB4384">
              <w:rPr>
                <w:rFonts w:cs="Arial"/>
                <w:b/>
                <w:sz w:val="20"/>
                <w:lang w:eastAsia="en-US"/>
              </w:rPr>
              <w:t>Visualizar a página Home</w:t>
            </w:r>
          </w:p>
        </w:tc>
      </w:tr>
      <w:tr w:rsidR="009061E2" w:rsidRPr="001F77AA" w14:paraId="68604E51" w14:textId="77777777" w:rsidTr="006077AC">
        <w:trPr>
          <w:trHeight w:val="283"/>
          <w:jc w:val="center"/>
        </w:trPr>
        <w:tc>
          <w:tcPr>
            <w:tcW w:w="0" w:type="auto"/>
          </w:tcPr>
          <w:p w14:paraId="0EE93C82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24C3033F" w14:textId="69B0F196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>
              <w:rPr>
                <w:rFonts w:cs="Arial"/>
                <w:sz w:val="20"/>
                <w:lang w:eastAsia="en-US"/>
              </w:rPr>
              <w:t>1</w:t>
            </w:r>
          </w:p>
        </w:tc>
      </w:tr>
      <w:tr w:rsidR="009061E2" w:rsidRPr="001F77AA" w14:paraId="1A814FB8" w14:textId="77777777" w:rsidTr="006077AC">
        <w:trPr>
          <w:trHeight w:val="283"/>
          <w:jc w:val="center"/>
        </w:trPr>
        <w:tc>
          <w:tcPr>
            <w:tcW w:w="0" w:type="auto"/>
          </w:tcPr>
          <w:p w14:paraId="51A96FBD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6C30783B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V</w:t>
            </w:r>
            <w:r w:rsidRPr="00714571">
              <w:rPr>
                <w:rFonts w:cs="Arial"/>
                <w:sz w:val="20"/>
                <w:lang w:eastAsia="en-US"/>
              </w:rPr>
              <w:t>isitante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714571">
              <w:rPr>
                <w:rFonts w:cs="Arial"/>
                <w:sz w:val="20"/>
                <w:lang w:eastAsia="en-US"/>
              </w:rPr>
              <w:t xml:space="preserve"> ou usuário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714571">
              <w:rPr>
                <w:rFonts w:cs="Arial"/>
                <w:sz w:val="20"/>
                <w:lang w:eastAsia="en-US"/>
              </w:rPr>
              <w:t xml:space="preserve"> registrado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714571">
              <w:rPr>
                <w:rFonts w:cs="Arial"/>
                <w:sz w:val="20"/>
                <w:lang w:eastAsia="en-US"/>
              </w:rPr>
              <w:t xml:space="preserve"> podem acessar a página </w:t>
            </w:r>
            <w:r>
              <w:rPr>
                <w:rFonts w:cs="Arial"/>
                <w:sz w:val="20"/>
                <w:lang w:eastAsia="en-US"/>
              </w:rPr>
              <w:t xml:space="preserve">Home do </w:t>
            </w:r>
            <w:r w:rsidRPr="00714571">
              <w:rPr>
                <w:rFonts w:cs="Arial"/>
                <w:sz w:val="20"/>
                <w:lang w:eastAsia="en-US"/>
              </w:rPr>
              <w:t xml:space="preserve">site para </w:t>
            </w:r>
            <w:r>
              <w:rPr>
                <w:rFonts w:cs="Arial"/>
                <w:sz w:val="20"/>
                <w:lang w:eastAsia="en-US"/>
              </w:rPr>
              <w:t>realizar o cadastro e login. Após logado, terá acesso a</w:t>
            </w:r>
            <w:r w:rsidRPr="00714571">
              <w:rPr>
                <w:rFonts w:cs="Arial"/>
                <w:sz w:val="20"/>
                <w:lang w:eastAsia="en-US"/>
              </w:rPr>
              <w:t>os serviços oferecidos</w:t>
            </w:r>
            <w:r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9061E2" w:rsidRPr="001F77AA" w14:paraId="128DB54D" w14:textId="77777777" w:rsidTr="006077AC">
        <w:trPr>
          <w:trHeight w:val="283"/>
          <w:jc w:val="center"/>
        </w:trPr>
        <w:tc>
          <w:tcPr>
            <w:tcW w:w="0" w:type="auto"/>
          </w:tcPr>
          <w:p w14:paraId="6DDC090D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2D54354E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Visitantes ou usuários cadastrados.</w:t>
            </w:r>
          </w:p>
        </w:tc>
      </w:tr>
      <w:tr w:rsidR="009061E2" w:rsidRPr="001F77AA" w14:paraId="48B8E045" w14:textId="77777777" w:rsidTr="006077AC">
        <w:trPr>
          <w:trHeight w:val="283"/>
          <w:jc w:val="center"/>
        </w:trPr>
        <w:tc>
          <w:tcPr>
            <w:tcW w:w="0" w:type="auto"/>
          </w:tcPr>
          <w:p w14:paraId="6170F4C8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lastRenderedPageBreak/>
              <w:t>Pré-condição</w:t>
            </w:r>
          </w:p>
        </w:tc>
        <w:tc>
          <w:tcPr>
            <w:tcW w:w="0" w:type="auto"/>
          </w:tcPr>
          <w:p w14:paraId="456B8422" w14:textId="77777777" w:rsidR="009061E2" w:rsidRPr="00CC12D5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Nenhum.</w:t>
            </w:r>
          </w:p>
        </w:tc>
      </w:tr>
      <w:tr w:rsidR="009061E2" w:rsidRPr="001F77AA" w14:paraId="64E13A8A" w14:textId="77777777" w:rsidTr="006077AC">
        <w:trPr>
          <w:trHeight w:val="268"/>
          <w:jc w:val="center"/>
        </w:trPr>
        <w:tc>
          <w:tcPr>
            <w:tcW w:w="0" w:type="auto"/>
          </w:tcPr>
          <w:p w14:paraId="7780A1B0" w14:textId="77777777" w:rsidR="009061E2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1CC7C8FD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377642B0" w14:textId="77777777" w:rsidR="009061E2" w:rsidRDefault="009061E2" w:rsidP="009061E2">
            <w:pPr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E4728A">
              <w:rPr>
                <w:rFonts w:cs="Arial"/>
                <w:sz w:val="20"/>
                <w:lang w:eastAsia="pt-BR"/>
              </w:rPr>
              <w:t xml:space="preserve">O usuário acessa a página </w:t>
            </w:r>
            <w:r>
              <w:rPr>
                <w:rFonts w:cs="Arial"/>
                <w:sz w:val="20"/>
                <w:lang w:eastAsia="pt-BR"/>
              </w:rPr>
              <w:t>Home</w:t>
            </w:r>
            <w:r w:rsidRPr="00E4728A">
              <w:rPr>
                <w:rFonts w:cs="Arial"/>
                <w:sz w:val="20"/>
                <w:lang w:eastAsia="pt-BR"/>
              </w:rPr>
              <w:t xml:space="preserve"> do site.</w:t>
            </w:r>
          </w:p>
          <w:p w14:paraId="4EE93D4B" w14:textId="77777777" w:rsidR="009061E2" w:rsidRPr="00E4728A" w:rsidRDefault="009061E2" w:rsidP="009061E2">
            <w:pPr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Seleciona cadastre-se ou fazer login. </w:t>
            </w:r>
          </w:p>
        </w:tc>
      </w:tr>
      <w:tr w:rsidR="009061E2" w:rsidRPr="001F77AA" w14:paraId="2EB77D07" w14:textId="77777777" w:rsidTr="006077AC">
        <w:trPr>
          <w:trHeight w:val="283"/>
          <w:jc w:val="center"/>
        </w:trPr>
        <w:tc>
          <w:tcPr>
            <w:tcW w:w="0" w:type="auto"/>
          </w:tcPr>
          <w:p w14:paraId="2F8FA73C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350F803D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E7FDD">
              <w:rPr>
                <w:rFonts w:cs="Arial"/>
                <w:sz w:val="20"/>
                <w:lang w:eastAsia="en-US"/>
              </w:rPr>
              <w:t>O usuário visualiza informações sobre os serviços oferecidos</w:t>
            </w:r>
            <w:r>
              <w:rPr>
                <w:rFonts w:cs="Arial"/>
                <w:sz w:val="20"/>
                <w:lang w:eastAsia="en-US"/>
              </w:rPr>
              <w:t xml:space="preserve">, </w:t>
            </w:r>
            <w:proofErr w:type="spellStart"/>
            <w:r>
              <w:rPr>
                <w:rFonts w:cs="Arial"/>
                <w:sz w:val="20"/>
                <w:lang w:eastAsia="en-US"/>
              </w:rPr>
              <w:t>FAQs</w:t>
            </w:r>
            <w:proofErr w:type="spellEnd"/>
            <w:r>
              <w:rPr>
                <w:rFonts w:cs="Arial"/>
                <w:sz w:val="20"/>
                <w:lang w:eastAsia="en-US"/>
              </w:rPr>
              <w:t xml:space="preserve"> sobre o site </w:t>
            </w:r>
            <w:r w:rsidRPr="007E7FDD">
              <w:rPr>
                <w:rFonts w:cs="Arial"/>
                <w:sz w:val="20"/>
                <w:lang w:eastAsia="en-US"/>
              </w:rPr>
              <w:t>e encontra links para outras seções do site.</w:t>
            </w:r>
          </w:p>
        </w:tc>
      </w:tr>
      <w:tr w:rsidR="009061E2" w:rsidRPr="001F77AA" w14:paraId="01A93CE8" w14:textId="77777777" w:rsidTr="006077AC">
        <w:trPr>
          <w:trHeight w:val="133"/>
          <w:jc w:val="center"/>
        </w:trPr>
        <w:tc>
          <w:tcPr>
            <w:tcW w:w="0" w:type="auto"/>
          </w:tcPr>
          <w:p w14:paraId="5044395A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64591A4B" w14:textId="77777777" w:rsidR="009061E2" w:rsidRPr="007E7FDD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1a – Houve </w:t>
            </w:r>
            <w:r w:rsidRPr="007E7FDD">
              <w:rPr>
                <w:rFonts w:cs="Arial"/>
                <w:sz w:val="20"/>
                <w:lang w:eastAsia="en-US"/>
              </w:rPr>
              <w:t>problemas de carregamento da página:</w:t>
            </w:r>
          </w:p>
          <w:p w14:paraId="49529EF7" w14:textId="77777777" w:rsidR="009061E2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1a.1 </w:t>
            </w:r>
            <w:r w:rsidRPr="007E7FDD">
              <w:rPr>
                <w:rFonts w:cs="Arial"/>
                <w:sz w:val="20"/>
                <w:lang w:eastAsia="en-US"/>
              </w:rPr>
              <w:t>Exib</w:t>
            </w:r>
            <w:r>
              <w:rPr>
                <w:rFonts w:cs="Arial"/>
                <w:sz w:val="20"/>
                <w:lang w:eastAsia="en-US"/>
              </w:rPr>
              <w:t xml:space="preserve">e </w:t>
            </w:r>
            <w:r w:rsidRPr="007E7FDD">
              <w:rPr>
                <w:rFonts w:cs="Arial"/>
                <w:sz w:val="20"/>
                <w:lang w:eastAsia="en-US"/>
              </w:rPr>
              <w:t>mensagem de erro.</w:t>
            </w:r>
          </w:p>
        </w:tc>
      </w:tr>
    </w:tbl>
    <w:p w14:paraId="2E57A187" w14:textId="77777777" w:rsidR="00A52A5F" w:rsidRPr="00A52A5F" w:rsidRDefault="00A52A5F" w:rsidP="00A52A5F">
      <w:pPr>
        <w:ind w:firstLine="0"/>
        <w:rPr>
          <w:szCs w:val="24"/>
        </w:rPr>
      </w:pPr>
    </w:p>
    <w:p w14:paraId="4CA05A5C" w14:textId="5C289DC1" w:rsidR="00B42452" w:rsidRDefault="00B42452" w:rsidP="00BD06F8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5</w:t>
      </w:r>
      <w:r w:rsidRPr="008C5DD4">
        <w:rPr>
          <w:sz w:val="20"/>
          <w:szCs w:val="24"/>
        </w:rPr>
        <w:t xml:space="preserve"> – Use Case Cadastrar </w:t>
      </w:r>
      <w:r w:rsidR="00D756F0">
        <w:rPr>
          <w:sz w:val="20"/>
          <w:szCs w:val="24"/>
        </w:rPr>
        <w:t>Novo Usuário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20"/>
        <w:gridCol w:w="7540"/>
      </w:tblGrid>
      <w:tr w:rsidR="001F77AA" w:rsidRPr="001F77AA" w14:paraId="1A20BF15" w14:textId="77777777" w:rsidTr="009635B2">
        <w:trPr>
          <w:trHeight w:val="283"/>
          <w:jc w:val="center"/>
        </w:trPr>
        <w:tc>
          <w:tcPr>
            <w:tcW w:w="0" w:type="auto"/>
            <w:gridSpan w:val="2"/>
          </w:tcPr>
          <w:p w14:paraId="3EB75410" w14:textId="61863DDE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 xml:space="preserve">Caso de Uso – Cadastrar </w:t>
            </w:r>
            <w:r w:rsidR="00681692">
              <w:rPr>
                <w:rFonts w:cs="Arial"/>
                <w:b/>
                <w:sz w:val="20"/>
                <w:lang w:eastAsia="en-US"/>
              </w:rPr>
              <w:t xml:space="preserve">novo </w:t>
            </w:r>
            <w:r w:rsidR="0069060E">
              <w:rPr>
                <w:rFonts w:cs="Arial"/>
                <w:b/>
                <w:sz w:val="20"/>
                <w:lang w:eastAsia="en-US"/>
              </w:rPr>
              <w:t>usuário</w:t>
            </w:r>
          </w:p>
        </w:tc>
      </w:tr>
      <w:tr w:rsidR="00CD7343" w:rsidRPr="001F77AA" w14:paraId="3F21697E" w14:textId="77777777" w:rsidTr="009635B2">
        <w:trPr>
          <w:trHeight w:val="283"/>
          <w:jc w:val="center"/>
        </w:trPr>
        <w:tc>
          <w:tcPr>
            <w:tcW w:w="0" w:type="auto"/>
          </w:tcPr>
          <w:p w14:paraId="754F573A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7FD23AA9" w14:textId="7547E0B4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2</w:t>
            </w:r>
          </w:p>
        </w:tc>
      </w:tr>
      <w:tr w:rsidR="00CD7343" w:rsidRPr="001F77AA" w14:paraId="2C15742D" w14:textId="77777777" w:rsidTr="009635B2">
        <w:trPr>
          <w:trHeight w:val="283"/>
          <w:jc w:val="center"/>
        </w:trPr>
        <w:tc>
          <w:tcPr>
            <w:tcW w:w="0" w:type="auto"/>
          </w:tcPr>
          <w:p w14:paraId="7FD8E99A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3F86A930" w14:textId="4CC51680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 xml:space="preserve">Este caso de uso tem por objetivo cadastrar </w:t>
            </w:r>
            <w:r w:rsidR="00E74B17">
              <w:rPr>
                <w:rFonts w:cs="Arial"/>
                <w:sz w:val="20"/>
                <w:lang w:eastAsia="en-US"/>
              </w:rPr>
              <w:t>um novo</w:t>
            </w:r>
            <w:r w:rsidR="00E74B17" w:rsidRPr="00E74B17">
              <w:rPr>
                <w:rFonts w:cs="Arial"/>
                <w:sz w:val="20"/>
                <w:lang w:eastAsia="en-US"/>
              </w:rPr>
              <w:t xml:space="preserve"> usuário que ainda não possui conta, </w:t>
            </w:r>
            <w:r w:rsidR="00CD7343">
              <w:rPr>
                <w:rFonts w:cs="Arial"/>
                <w:sz w:val="20"/>
                <w:lang w:eastAsia="en-US"/>
              </w:rPr>
              <w:t xml:space="preserve">onde será necessário </w:t>
            </w:r>
            <w:r w:rsidR="00E74B17" w:rsidRPr="00E74B17">
              <w:rPr>
                <w:rFonts w:cs="Arial"/>
                <w:sz w:val="20"/>
                <w:lang w:eastAsia="en-US"/>
              </w:rPr>
              <w:t>fornece</w:t>
            </w:r>
            <w:r w:rsidR="00CD7343">
              <w:rPr>
                <w:rFonts w:cs="Arial"/>
                <w:sz w:val="20"/>
                <w:lang w:eastAsia="en-US"/>
              </w:rPr>
              <w:t>r</w:t>
            </w:r>
            <w:r w:rsidR="00E74B17" w:rsidRPr="00E74B17">
              <w:rPr>
                <w:rFonts w:cs="Arial"/>
                <w:sz w:val="20"/>
                <w:lang w:eastAsia="en-US"/>
              </w:rPr>
              <w:t xml:space="preserve"> informações pessoais, como nome, e-mail e senha, para acessar recursos exclusivos</w:t>
            </w:r>
            <w:r w:rsidR="00751F7F">
              <w:rPr>
                <w:rFonts w:cs="Arial"/>
                <w:sz w:val="20"/>
                <w:lang w:eastAsia="en-US"/>
              </w:rPr>
              <w:t xml:space="preserve"> do sistema.</w:t>
            </w:r>
          </w:p>
        </w:tc>
      </w:tr>
      <w:tr w:rsidR="00CD7343" w:rsidRPr="001F77AA" w14:paraId="7C552F87" w14:textId="77777777" w:rsidTr="009635B2">
        <w:trPr>
          <w:trHeight w:val="283"/>
          <w:jc w:val="center"/>
        </w:trPr>
        <w:tc>
          <w:tcPr>
            <w:tcW w:w="0" w:type="auto"/>
          </w:tcPr>
          <w:p w14:paraId="4E169EBD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54D4A1EF" w14:textId="37FB19B9" w:rsidR="001F77AA" w:rsidRPr="001F77AA" w:rsidRDefault="00681692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>Visitante</w:t>
            </w:r>
            <w:r w:rsidR="0053086B"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CD7343" w:rsidRPr="001F77AA" w14:paraId="4E419728" w14:textId="77777777" w:rsidTr="009635B2">
        <w:trPr>
          <w:trHeight w:val="283"/>
          <w:jc w:val="center"/>
        </w:trPr>
        <w:tc>
          <w:tcPr>
            <w:tcW w:w="0" w:type="auto"/>
          </w:tcPr>
          <w:p w14:paraId="6B0D48D9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77B0A1F1" w14:textId="5983FFD9" w:rsidR="001F77AA" w:rsidRPr="001F77AA" w:rsidRDefault="0053086B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53086B">
              <w:rPr>
                <w:rFonts w:cs="Arial"/>
                <w:sz w:val="20"/>
                <w:lang w:eastAsia="pt-BR"/>
              </w:rPr>
              <w:t>O usuário é um visitante que não possui uma conta no site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CD7343" w:rsidRPr="001F77AA" w14:paraId="128A0CA9" w14:textId="77777777" w:rsidTr="009635B2">
        <w:trPr>
          <w:trHeight w:val="268"/>
          <w:jc w:val="center"/>
        </w:trPr>
        <w:tc>
          <w:tcPr>
            <w:tcW w:w="0" w:type="auto"/>
          </w:tcPr>
          <w:p w14:paraId="4550B611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44659087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5F515F48" w14:textId="77777777" w:rsidR="00F8773B" w:rsidRPr="00F8773B" w:rsidRDefault="00F8773B" w:rsidP="00F8773B">
            <w:pPr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F8773B">
              <w:rPr>
                <w:rFonts w:cs="Arial"/>
                <w:sz w:val="20"/>
                <w:lang w:eastAsia="pt-BR"/>
              </w:rPr>
              <w:t>O visitante acessa a página de cadastro.</w:t>
            </w:r>
          </w:p>
          <w:p w14:paraId="4FC12592" w14:textId="021C9AD9" w:rsidR="00F8773B" w:rsidRPr="00F8773B" w:rsidRDefault="00F8773B" w:rsidP="00F8773B">
            <w:pPr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F8773B">
              <w:rPr>
                <w:rFonts w:cs="Arial"/>
                <w:sz w:val="20"/>
                <w:lang w:eastAsia="pt-BR"/>
              </w:rPr>
              <w:t>Preenche os campos obrigatórios com nome, e-mail</w:t>
            </w:r>
            <w:r>
              <w:rPr>
                <w:rFonts w:cs="Arial"/>
                <w:sz w:val="20"/>
                <w:lang w:eastAsia="pt-BR"/>
              </w:rPr>
              <w:t xml:space="preserve">, </w:t>
            </w:r>
            <w:r w:rsidRPr="00F8773B">
              <w:rPr>
                <w:rFonts w:cs="Arial"/>
                <w:sz w:val="20"/>
                <w:lang w:eastAsia="pt-BR"/>
              </w:rPr>
              <w:t>senha</w:t>
            </w:r>
            <w:r>
              <w:rPr>
                <w:rFonts w:cs="Arial"/>
                <w:sz w:val="20"/>
                <w:lang w:eastAsia="pt-BR"/>
              </w:rPr>
              <w:t xml:space="preserve"> e demais informações</w:t>
            </w:r>
            <w:r w:rsidRPr="00F8773B">
              <w:rPr>
                <w:rFonts w:cs="Arial"/>
                <w:sz w:val="20"/>
                <w:lang w:eastAsia="pt-BR"/>
              </w:rPr>
              <w:t>.</w:t>
            </w:r>
          </w:p>
          <w:p w14:paraId="3FCB38C4" w14:textId="77777777" w:rsidR="00F8773B" w:rsidRPr="00F8773B" w:rsidRDefault="00F8773B" w:rsidP="00F8773B">
            <w:pPr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F8773B">
              <w:rPr>
                <w:rFonts w:cs="Arial"/>
                <w:sz w:val="20"/>
                <w:lang w:eastAsia="pt-BR"/>
              </w:rPr>
              <w:t>Confirma a senha e aceita os termos.</w:t>
            </w:r>
          </w:p>
          <w:p w14:paraId="24454E0A" w14:textId="77777777" w:rsidR="001F77AA" w:rsidRDefault="00F8773B" w:rsidP="00F8773B">
            <w:pPr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en-US"/>
              </w:rPr>
            </w:pPr>
            <w:r w:rsidRPr="00F8773B">
              <w:rPr>
                <w:rFonts w:cs="Arial"/>
                <w:sz w:val="20"/>
                <w:lang w:eastAsia="pt-BR"/>
              </w:rPr>
              <w:t>Clica em "Cadastrar".</w:t>
            </w:r>
          </w:p>
          <w:p w14:paraId="1A06D0EE" w14:textId="5F2E2A30" w:rsidR="00C675DB" w:rsidRPr="001F77AA" w:rsidRDefault="00C675DB" w:rsidP="00F8773B">
            <w:pPr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Confirma a criação da conta através do link recebido no e-mail.</w:t>
            </w:r>
          </w:p>
        </w:tc>
      </w:tr>
      <w:tr w:rsidR="00CD7343" w:rsidRPr="001F77AA" w14:paraId="19CAD46D" w14:textId="77777777" w:rsidTr="009635B2">
        <w:trPr>
          <w:trHeight w:val="283"/>
          <w:jc w:val="center"/>
        </w:trPr>
        <w:tc>
          <w:tcPr>
            <w:tcW w:w="0" w:type="auto"/>
          </w:tcPr>
          <w:p w14:paraId="55146CD6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0BA0257D" w14:textId="1B0DC44E" w:rsidR="001F77AA" w:rsidRPr="001F77AA" w:rsidRDefault="00847A25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47A25">
              <w:rPr>
                <w:rFonts w:cs="Arial"/>
                <w:sz w:val="20"/>
                <w:lang w:eastAsia="pt-BR"/>
              </w:rPr>
              <w:t>A conta é criada com as informações fornecidas</w:t>
            </w:r>
            <w:r>
              <w:rPr>
                <w:rFonts w:cs="Arial"/>
                <w:sz w:val="20"/>
                <w:lang w:eastAsia="pt-BR"/>
              </w:rPr>
              <w:t xml:space="preserve"> e</w:t>
            </w:r>
            <w:r w:rsidR="000C2FE1">
              <w:rPr>
                <w:rFonts w:cs="Arial"/>
                <w:sz w:val="20"/>
                <w:lang w:eastAsia="pt-BR"/>
              </w:rPr>
              <w:t xml:space="preserve"> u</w:t>
            </w:r>
            <w:r w:rsidRPr="00847A25">
              <w:rPr>
                <w:rFonts w:cs="Arial"/>
                <w:sz w:val="20"/>
                <w:lang w:eastAsia="pt-BR"/>
              </w:rPr>
              <w:t>m e-mail de confirmação é enviado.</w:t>
            </w:r>
          </w:p>
        </w:tc>
      </w:tr>
      <w:tr w:rsidR="00CD7343" w:rsidRPr="001F77AA" w14:paraId="1A59E7AD" w14:textId="77777777" w:rsidTr="009635B2">
        <w:trPr>
          <w:trHeight w:val="133"/>
          <w:jc w:val="center"/>
        </w:trPr>
        <w:tc>
          <w:tcPr>
            <w:tcW w:w="0" w:type="auto"/>
          </w:tcPr>
          <w:p w14:paraId="15440CED" w14:textId="77777777" w:rsidR="001F77AA" w:rsidRPr="001F77AA" w:rsidRDefault="001F77AA" w:rsidP="009635B2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67166D09" w14:textId="27D678D9" w:rsidR="000C2FE1" w:rsidRPr="000C2FE1" w:rsidRDefault="000C2FE1" w:rsidP="000C2FE1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2a - </w:t>
            </w:r>
            <w:r w:rsidRPr="000C2FE1">
              <w:rPr>
                <w:rFonts w:cs="Arial"/>
                <w:sz w:val="20"/>
                <w:lang w:eastAsia="pt-BR"/>
              </w:rPr>
              <w:t>Campos obrigatórios não preenchidos corretamente.</w:t>
            </w:r>
          </w:p>
          <w:p w14:paraId="6261DFD0" w14:textId="4486603F" w:rsidR="000C2FE1" w:rsidRPr="000C2FE1" w:rsidRDefault="000C2FE1" w:rsidP="000C2FE1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2b - </w:t>
            </w:r>
            <w:r w:rsidRPr="000C2FE1">
              <w:rPr>
                <w:rFonts w:cs="Arial"/>
                <w:sz w:val="20"/>
                <w:lang w:eastAsia="pt-BR"/>
              </w:rPr>
              <w:t>E-mail já registrado.</w:t>
            </w:r>
          </w:p>
          <w:p w14:paraId="3399F7CB" w14:textId="77777777" w:rsidR="001F77AA" w:rsidRDefault="00CA4CEA" w:rsidP="000C2FE1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3a - </w:t>
            </w:r>
            <w:r w:rsidR="000C2FE1" w:rsidRPr="000C2FE1">
              <w:rPr>
                <w:rFonts w:cs="Arial"/>
                <w:sz w:val="20"/>
                <w:lang w:eastAsia="pt-BR"/>
              </w:rPr>
              <w:t>Senha não atende aos requisitos.</w:t>
            </w:r>
          </w:p>
          <w:p w14:paraId="44C6D158" w14:textId="31C96D04" w:rsidR="00647321" w:rsidRPr="001F77AA" w:rsidRDefault="00647321" w:rsidP="000C2FE1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5a </w:t>
            </w:r>
            <w:r w:rsidR="009036EC">
              <w:rPr>
                <w:rFonts w:cs="Arial"/>
                <w:sz w:val="20"/>
                <w:lang w:eastAsia="en-US"/>
              </w:rPr>
              <w:t>-</w:t>
            </w:r>
            <w:r>
              <w:rPr>
                <w:rFonts w:cs="Arial"/>
                <w:sz w:val="20"/>
                <w:lang w:eastAsia="en-US"/>
              </w:rPr>
              <w:t xml:space="preserve"> </w:t>
            </w:r>
            <w:r w:rsidR="00233BAA">
              <w:rPr>
                <w:rFonts w:cs="Arial"/>
                <w:sz w:val="20"/>
                <w:lang w:eastAsia="en-US"/>
              </w:rPr>
              <w:t>E-mail de confirmação não</w:t>
            </w:r>
            <w:r w:rsidR="009036EC">
              <w:rPr>
                <w:rFonts w:cs="Arial"/>
                <w:sz w:val="20"/>
                <w:lang w:eastAsia="en-US"/>
              </w:rPr>
              <w:t xml:space="preserve"> recebido</w:t>
            </w:r>
          </w:p>
        </w:tc>
      </w:tr>
    </w:tbl>
    <w:p w14:paraId="19C43ECE" w14:textId="18AA15C4" w:rsidR="00A03BD3" w:rsidRDefault="00A03BD3" w:rsidP="00BD06F8">
      <w:pPr>
        <w:ind w:firstLine="0"/>
        <w:jc w:val="center"/>
        <w:rPr>
          <w:b/>
          <w:szCs w:val="24"/>
        </w:rPr>
      </w:pPr>
    </w:p>
    <w:p w14:paraId="510D31A7" w14:textId="2D261146" w:rsidR="009036EC" w:rsidRDefault="009036EC" w:rsidP="009036EC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6</w:t>
      </w:r>
      <w:r w:rsidRPr="008C5DD4">
        <w:rPr>
          <w:sz w:val="20"/>
          <w:szCs w:val="24"/>
        </w:rPr>
        <w:t xml:space="preserve"> – Use Case </w:t>
      </w:r>
      <w:r w:rsidR="00D756F0">
        <w:rPr>
          <w:sz w:val="20"/>
          <w:szCs w:val="24"/>
        </w:rPr>
        <w:t>Fazer Login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718"/>
        <w:gridCol w:w="7342"/>
      </w:tblGrid>
      <w:tr w:rsidR="009036EC" w:rsidRPr="001F77AA" w14:paraId="08ECEBE8" w14:textId="77777777" w:rsidTr="00CF3CEE">
        <w:trPr>
          <w:trHeight w:val="283"/>
          <w:jc w:val="center"/>
        </w:trPr>
        <w:tc>
          <w:tcPr>
            <w:tcW w:w="0" w:type="auto"/>
            <w:gridSpan w:val="2"/>
          </w:tcPr>
          <w:p w14:paraId="0236BC92" w14:textId="41270508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 w:rsidR="00D756F0">
              <w:rPr>
                <w:rFonts w:cs="Arial"/>
                <w:b/>
                <w:sz w:val="20"/>
                <w:lang w:eastAsia="en-US"/>
              </w:rPr>
              <w:t xml:space="preserve"> Fazer login</w:t>
            </w:r>
          </w:p>
        </w:tc>
      </w:tr>
      <w:tr w:rsidR="00C851F8" w:rsidRPr="001F77AA" w14:paraId="47C27950" w14:textId="77777777" w:rsidTr="00CF3CEE">
        <w:trPr>
          <w:trHeight w:val="283"/>
          <w:jc w:val="center"/>
        </w:trPr>
        <w:tc>
          <w:tcPr>
            <w:tcW w:w="0" w:type="auto"/>
          </w:tcPr>
          <w:p w14:paraId="0422E5F9" w14:textId="77777777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49DD3EE3" w14:textId="2622BA48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3</w:t>
            </w:r>
          </w:p>
        </w:tc>
      </w:tr>
      <w:tr w:rsidR="00C851F8" w:rsidRPr="001F77AA" w14:paraId="0A1D4537" w14:textId="77777777" w:rsidTr="00CF3CEE">
        <w:trPr>
          <w:trHeight w:val="283"/>
          <w:jc w:val="center"/>
        </w:trPr>
        <w:tc>
          <w:tcPr>
            <w:tcW w:w="0" w:type="auto"/>
          </w:tcPr>
          <w:p w14:paraId="0AB4C5C3" w14:textId="77777777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54137932" w14:textId="5E4994E8" w:rsidR="009036EC" w:rsidRPr="001F77AA" w:rsidRDefault="007F144E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</w:t>
            </w:r>
            <w:r w:rsidRPr="007F144E">
              <w:rPr>
                <w:rFonts w:cs="Arial"/>
                <w:sz w:val="20"/>
                <w:lang w:eastAsia="en-US"/>
              </w:rPr>
              <w:t>suário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7F144E">
              <w:rPr>
                <w:rFonts w:cs="Arial"/>
                <w:sz w:val="20"/>
                <w:lang w:eastAsia="en-US"/>
              </w:rPr>
              <w:t xml:space="preserve"> registrado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7F144E">
              <w:rPr>
                <w:rFonts w:cs="Arial"/>
                <w:sz w:val="20"/>
                <w:lang w:eastAsia="en-US"/>
              </w:rPr>
              <w:t xml:space="preserve"> podem fazer login no site u</w:t>
            </w:r>
            <w:r>
              <w:rPr>
                <w:rFonts w:cs="Arial"/>
                <w:sz w:val="20"/>
                <w:lang w:eastAsia="en-US"/>
              </w:rPr>
              <w:t xml:space="preserve">tilizando </w:t>
            </w:r>
            <w:r w:rsidRPr="007F144E">
              <w:rPr>
                <w:rFonts w:cs="Arial"/>
                <w:sz w:val="20"/>
                <w:lang w:eastAsia="en-US"/>
              </w:rPr>
              <w:t>e-mail e senh</w:t>
            </w:r>
            <w:r w:rsidR="005A5988">
              <w:rPr>
                <w:rFonts w:cs="Arial"/>
                <w:sz w:val="20"/>
                <w:lang w:eastAsia="en-US"/>
              </w:rPr>
              <w:t>a,</w:t>
            </w:r>
            <w:r w:rsidRPr="007F144E">
              <w:rPr>
                <w:rFonts w:cs="Arial"/>
                <w:sz w:val="20"/>
                <w:lang w:eastAsia="en-US"/>
              </w:rPr>
              <w:t xml:space="preserve"> para acessar </w:t>
            </w:r>
            <w:r w:rsidR="005A5988">
              <w:rPr>
                <w:rFonts w:cs="Arial"/>
                <w:sz w:val="20"/>
                <w:lang w:eastAsia="en-US"/>
              </w:rPr>
              <w:t xml:space="preserve">as </w:t>
            </w:r>
            <w:r w:rsidRPr="007F144E">
              <w:rPr>
                <w:rFonts w:cs="Arial"/>
                <w:sz w:val="20"/>
                <w:lang w:eastAsia="en-US"/>
              </w:rPr>
              <w:t>funcionalidades exclusivas</w:t>
            </w:r>
            <w:r w:rsidR="005A5988">
              <w:rPr>
                <w:rFonts w:cs="Arial"/>
                <w:sz w:val="20"/>
                <w:lang w:eastAsia="en-US"/>
              </w:rPr>
              <w:t xml:space="preserve"> do sistema</w:t>
            </w:r>
            <w:r w:rsidRPr="007F144E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C851F8" w:rsidRPr="001F77AA" w14:paraId="19BAEF89" w14:textId="77777777" w:rsidTr="00CF3CEE">
        <w:trPr>
          <w:trHeight w:val="283"/>
          <w:jc w:val="center"/>
        </w:trPr>
        <w:tc>
          <w:tcPr>
            <w:tcW w:w="0" w:type="auto"/>
          </w:tcPr>
          <w:p w14:paraId="1FF4FE7D" w14:textId="77777777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14D3BB08" w14:textId="0E3FC42C" w:rsidR="009036EC" w:rsidRPr="001F77AA" w:rsidRDefault="00C851F8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C851F8">
              <w:rPr>
                <w:rFonts w:cs="Arial"/>
                <w:sz w:val="20"/>
                <w:lang w:eastAsia="en-US"/>
              </w:rPr>
              <w:t>Usuário</w:t>
            </w:r>
            <w:r>
              <w:rPr>
                <w:rFonts w:cs="Arial"/>
                <w:sz w:val="20"/>
                <w:lang w:eastAsia="en-US"/>
              </w:rPr>
              <w:t xml:space="preserve"> </w:t>
            </w:r>
            <w:proofErr w:type="spellStart"/>
            <w:r>
              <w:rPr>
                <w:rFonts w:cs="Arial"/>
                <w:sz w:val="20"/>
                <w:lang w:eastAsia="en-US"/>
              </w:rPr>
              <w:t>Teen</w:t>
            </w:r>
            <w:proofErr w:type="spellEnd"/>
            <w:r>
              <w:rPr>
                <w:rFonts w:cs="Arial"/>
                <w:sz w:val="20"/>
                <w:lang w:eastAsia="en-US"/>
              </w:rPr>
              <w:t xml:space="preserve"> ou Agente</w:t>
            </w:r>
            <w:r w:rsidR="00D60B06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C851F8" w:rsidRPr="001F77AA" w14:paraId="44574D48" w14:textId="77777777" w:rsidTr="00CF3CEE">
        <w:trPr>
          <w:trHeight w:val="283"/>
          <w:jc w:val="center"/>
        </w:trPr>
        <w:tc>
          <w:tcPr>
            <w:tcW w:w="0" w:type="auto"/>
          </w:tcPr>
          <w:p w14:paraId="33841524" w14:textId="77777777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6D2BCCA8" w14:textId="2FC75CCC" w:rsidR="009036EC" w:rsidRPr="00CC12D5" w:rsidRDefault="00D60B06" w:rsidP="009F15A9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D60B06">
              <w:rPr>
                <w:rFonts w:cs="Arial"/>
                <w:sz w:val="20"/>
                <w:lang w:eastAsia="en-US"/>
              </w:rPr>
              <w:t>O usuário possui uma conta registrada no site</w:t>
            </w:r>
            <w:r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C851F8" w:rsidRPr="001F77AA" w14:paraId="2BC2C76A" w14:textId="77777777" w:rsidTr="00CF3CEE">
        <w:trPr>
          <w:trHeight w:val="268"/>
          <w:jc w:val="center"/>
        </w:trPr>
        <w:tc>
          <w:tcPr>
            <w:tcW w:w="0" w:type="auto"/>
          </w:tcPr>
          <w:p w14:paraId="21EB037E" w14:textId="77777777" w:rsidR="009036EC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020F8EF4" w14:textId="4DCA8F2B" w:rsidR="005D7AF0" w:rsidRPr="001F77AA" w:rsidRDefault="005D7AF0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3ACA6E8D" w14:textId="77777777" w:rsidR="009F15A9" w:rsidRPr="00CC12D5" w:rsidRDefault="009F15A9" w:rsidP="009F15A9">
            <w:pPr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CC12D5">
              <w:rPr>
                <w:rFonts w:cs="Arial"/>
                <w:sz w:val="20"/>
                <w:lang w:eastAsia="pt-BR"/>
              </w:rPr>
              <w:t>O usuário acessa a página de login.</w:t>
            </w:r>
          </w:p>
          <w:p w14:paraId="02FFF82F" w14:textId="77777777" w:rsidR="009F15A9" w:rsidRPr="00CC12D5" w:rsidRDefault="009F15A9" w:rsidP="009F15A9">
            <w:pPr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CC12D5">
              <w:rPr>
                <w:rFonts w:cs="Arial"/>
                <w:sz w:val="20"/>
                <w:lang w:eastAsia="pt-BR"/>
              </w:rPr>
              <w:t>Insere o nome de usuário (ou e-mail) e senha.</w:t>
            </w:r>
          </w:p>
          <w:p w14:paraId="2D86E9C4" w14:textId="30E0D833" w:rsidR="009036EC" w:rsidRPr="001F77AA" w:rsidRDefault="009F15A9" w:rsidP="009F15A9">
            <w:pPr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en-US"/>
              </w:rPr>
            </w:pPr>
            <w:r w:rsidRPr="00CC12D5">
              <w:rPr>
                <w:rFonts w:cs="Arial"/>
                <w:sz w:val="20"/>
                <w:lang w:eastAsia="pt-BR"/>
              </w:rPr>
              <w:t>Clica em "Login".</w:t>
            </w:r>
          </w:p>
        </w:tc>
      </w:tr>
      <w:tr w:rsidR="00C851F8" w:rsidRPr="001F77AA" w14:paraId="117E8C95" w14:textId="77777777" w:rsidTr="00CF3CEE">
        <w:trPr>
          <w:trHeight w:val="283"/>
          <w:jc w:val="center"/>
        </w:trPr>
        <w:tc>
          <w:tcPr>
            <w:tcW w:w="0" w:type="auto"/>
          </w:tcPr>
          <w:p w14:paraId="6A6904B9" w14:textId="77777777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59E71787" w14:textId="5ABCE50A" w:rsidR="009036EC" w:rsidRPr="001F77AA" w:rsidRDefault="005D7AF0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5D7AF0">
              <w:rPr>
                <w:rFonts w:cs="Arial"/>
                <w:sz w:val="20"/>
                <w:lang w:eastAsia="en-US"/>
              </w:rPr>
              <w:t>O usuário é autenticado e tem acesso às funcionalidades exclusivas, como o diário.</w:t>
            </w:r>
          </w:p>
        </w:tc>
      </w:tr>
      <w:tr w:rsidR="00C851F8" w:rsidRPr="001F77AA" w14:paraId="78891078" w14:textId="77777777" w:rsidTr="00CF3CEE">
        <w:trPr>
          <w:trHeight w:val="133"/>
          <w:jc w:val="center"/>
        </w:trPr>
        <w:tc>
          <w:tcPr>
            <w:tcW w:w="0" w:type="auto"/>
          </w:tcPr>
          <w:p w14:paraId="3EE3F13E" w14:textId="77777777" w:rsidR="009036EC" w:rsidRPr="001F77AA" w:rsidRDefault="009036E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40E4CE1A" w14:textId="6A6F5B1F" w:rsidR="00D60B06" w:rsidRPr="00D60B06" w:rsidRDefault="0036133A" w:rsidP="00D60B06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3a - H</w:t>
            </w:r>
            <w:r w:rsidR="00D60B06" w:rsidRPr="00D60B06">
              <w:rPr>
                <w:rFonts w:cs="Arial"/>
                <w:sz w:val="20"/>
                <w:lang w:eastAsia="en-US"/>
              </w:rPr>
              <w:t>ouve falha no login</w:t>
            </w:r>
          </w:p>
          <w:p w14:paraId="24C399C8" w14:textId="56BF0B5D" w:rsidR="00D60B06" w:rsidRPr="00D60B06" w:rsidRDefault="0036133A" w:rsidP="00D60B06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3a.1 </w:t>
            </w:r>
            <w:r w:rsidR="00D60B06" w:rsidRPr="00D60B06">
              <w:rPr>
                <w:rFonts w:cs="Arial"/>
                <w:sz w:val="20"/>
                <w:lang w:eastAsia="en-US"/>
              </w:rPr>
              <w:t>Nome de usuário (ou e-mail) não encontrado.</w:t>
            </w:r>
          </w:p>
          <w:p w14:paraId="464C48C7" w14:textId="48E2FEA9" w:rsidR="009036EC" w:rsidRDefault="0036133A" w:rsidP="00D60B06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3</w:t>
            </w:r>
            <w:r w:rsidR="00CF674C">
              <w:rPr>
                <w:rFonts w:cs="Arial"/>
                <w:sz w:val="20"/>
                <w:lang w:eastAsia="en-US"/>
              </w:rPr>
              <w:t xml:space="preserve">a.2 </w:t>
            </w:r>
            <w:r w:rsidR="00D60B06" w:rsidRPr="00D60B06">
              <w:rPr>
                <w:rFonts w:cs="Arial"/>
                <w:sz w:val="20"/>
                <w:lang w:eastAsia="en-US"/>
              </w:rPr>
              <w:t>Senha incorreta.</w:t>
            </w:r>
          </w:p>
          <w:p w14:paraId="282D9A66" w14:textId="4BE9AECC" w:rsidR="00CF674C" w:rsidRPr="001F77AA" w:rsidRDefault="00CF674C" w:rsidP="00D60B06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3</w:t>
            </w:r>
            <w:r w:rsidR="00B651D5">
              <w:rPr>
                <w:rFonts w:cs="Arial"/>
                <w:sz w:val="20"/>
                <w:lang w:eastAsia="en-US"/>
              </w:rPr>
              <w:t>a</w:t>
            </w:r>
            <w:r>
              <w:rPr>
                <w:rFonts w:cs="Arial"/>
                <w:sz w:val="20"/>
                <w:lang w:eastAsia="en-US"/>
              </w:rPr>
              <w:t>.2.1 Redefinir senha.</w:t>
            </w:r>
          </w:p>
        </w:tc>
      </w:tr>
    </w:tbl>
    <w:p w14:paraId="248DD9FC" w14:textId="77777777" w:rsidR="00A66B82" w:rsidRDefault="00A66B82" w:rsidP="00A72EB0">
      <w:pPr>
        <w:ind w:firstLine="0"/>
        <w:rPr>
          <w:b/>
          <w:szCs w:val="24"/>
        </w:rPr>
      </w:pPr>
    </w:p>
    <w:p w14:paraId="4CE72015" w14:textId="4F43ACCD" w:rsidR="001C1308" w:rsidRDefault="001C1308" w:rsidP="001C1308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7</w:t>
      </w:r>
      <w:r w:rsidRPr="008C5DD4">
        <w:rPr>
          <w:sz w:val="20"/>
          <w:szCs w:val="24"/>
        </w:rPr>
        <w:t xml:space="preserve"> – Use Case </w:t>
      </w:r>
      <w:r w:rsidR="00606B2C" w:rsidRPr="00606B2C">
        <w:rPr>
          <w:sz w:val="20"/>
          <w:szCs w:val="24"/>
        </w:rPr>
        <w:t>Utilizar o Chat Online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67"/>
        <w:gridCol w:w="7493"/>
      </w:tblGrid>
      <w:tr w:rsidR="001C1308" w:rsidRPr="001F77AA" w14:paraId="337ED4AA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59C69CEB" w14:textId="22821D08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="00606B2C" w:rsidRPr="00606B2C">
              <w:rPr>
                <w:rFonts w:cs="Arial"/>
                <w:b/>
                <w:sz w:val="20"/>
                <w:lang w:eastAsia="en-US"/>
              </w:rPr>
              <w:t xml:space="preserve">Utilizar o </w:t>
            </w:r>
            <w:r w:rsidR="00606B2C">
              <w:rPr>
                <w:rFonts w:cs="Arial"/>
                <w:b/>
                <w:sz w:val="20"/>
                <w:lang w:eastAsia="en-US"/>
              </w:rPr>
              <w:t>c</w:t>
            </w:r>
            <w:r w:rsidR="00606B2C" w:rsidRPr="00606B2C">
              <w:rPr>
                <w:rFonts w:cs="Arial"/>
                <w:b/>
                <w:sz w:val="20"/>
                <w:lang w:eastAsia="en-US"/>
              </w:rPr>
              <w:t xml:space="preserve">hat </w:t>
            </w:r>
            <w:r w:rsidR="00606B2C">
              <w:rPr>
                <w:rFonts w:cs="Arial"/>
                <w:b/>
                <w:sz w:val="20"/>
                <w:lang w:eastAsia="en-US"/>
              </w:rPr>
              <w:t>o</w:t>
            </w:r>
            <w:r w:rsidR="00606B2C" w:rsidRPr="00606B2C">
              <w:rPr>
                <w:rFonts w:cs="Arial"/>
                <w:b/>
                <w:sz w:val="20"/>
                <w:lang w:eastAsia="en-US"/>
              </w:rPr>
              <w:t>nline</w:t>
            </w:r>
          </w:p>
        </w:tc>
      </w:tr>
      <w:tr w:rsidR="006850A3" w:rsidRPr="001F77AA" w14:paraId="5F492D1E" w14:textId="77777777" w:rsidTr="006077AC">
        <w:trPr>
          <w:trHeight w:val="283"/>
          <w:jc w:val="center"/>
        </w:trPr>
        <w:tc>
          <w:tcPr>
            <w:tcW w:w="0" w:type="auto"/>
          </w:tcPr>
          <w:p w14:paraId="23B149D0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6369720C" w14:textId="77130C1A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4</w:t>
            </w:r>
          </w:p>
        </w:tc>
      </w:tr>
      <w:tr w:rsidR="006850A3" w:rsidRPr="001F77AA" w14:paraId="7E5C52DC" w14:textId="77777777" w:rsidTr="006077AC">
        <w:trPr>
          <w:trHeight w:val="283"/>
          <w:jc w:val="center"/>
        </w:trPr>
        <w:tc>
          <w:tcPr>
            <w:tcW w:w="0" w:type="auto"/>
          </w:tcPr>
          <w:p w14:paraId="1554D448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726095B6" w14:textId="3698232A" w:rsidR="001C1308" w:rsidRPr="001F77AA" w:rsidRDefault="001D163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</w:t>
            </w:r>
            <w:r w:rsidR="0049615B" w:rsidRPr="0049615B">
              <w:rPr>
                <w:rFonts w:cs="Arial"/>
                <w:sz w:val="20"/>
                <w:lang w:eastAsia="en-US"/>
              </w:rPr>
              <w:t>suário</w:t>
            </w:r>
            <w:r>
              <w:rPr>
                <w:rFonts w:cs="Arial"/>
                <w:sz w:val="20"/>
                <w:lang w:eastAsia="en-US"/>
              </w:rPr>
              <w:t xml:space="preserve">s </w:t>
            </w:r>
            <w:r w:rsidR="006850A3">
              <w:rPr>
                <w:rFonts w:cs="Arial"/>
                <w:sz w:val="20"/>
                <w:lang w:eastAsia="en-US"/>
              </w:rPr>
              <w:t xml:space="preserve">registrados com </w:t>
            </w:r>
            <w:r>
              <w:rPr>
                <w:rFonts w:cs="Arial"/>
                <w:sz w:val="20"/>
                <w:lang w:eastAsia="en-US"/>
              </w:rPr>
              <w:t>t</w:t>
            </w:r>
            <w:r w:rsidR="006850A3">
              <w:rPr>
                <w:rFonts w:cs="Arial"/>
                <w:sz w:val="20"/>
                <w:lang w:eastAsia="en-US"/>
              </w:rPr>
              <w:t xml:space="preserve">ipo </w:t>
            </w:r>
            <w:proofErr w:type="spellStart"/>
            <w:r w:rsidR="006850A3">
              <w:rPr>
                <w:rFonts w:cs="Arial"/>
                <w:sz w:val="20"/>
                <w:lang w:eastAsia="en-US"/>
              </w:rPr>
              <w:t>Teen</w:t>
            </w:r>
            <w:proofErr w:type="spellEnd"/>
            <w:r w:rsidR="0049615B" w:rsidRPr="0049615B">
              <w:rPr>
                <w:rFonts w:cs="Arial"/>
                <w:sz w:val="20"/>
                <w:lang w:eastAsia="en-US"/>
              </w:rPr>
              <w:t xml:space="preserve"> </w:t>
            </w:r>
            <w:r w:rsidR="006850A3">
              <w:rPr>
                <w:rFonts w:cs="Arial"/>
                <w:sz w:val="20"/>
                <w:lang w:eastAsia="en-US"/>
              </w:rPr>
              <w:t xml:space="preserve">podem </w:t>
            </w:r>
            <w:r w:rsidR="0049615B" w:rsidRPr="0049615B">
              <w:rPr>
                <w:rFonts w:cs="Arial"/>
                <w:sz w:val="20"/>
                <w:lang w:eastAsia="en-US"/>
              </w:rPr>
              <w:t>iniciar uma conversa de chat online com um profissional de saúde mental para obter suporte, aconselhamento ou informações adicionais.</w:t>
            </w:r>
          </w:p>
        </w:tc>
      </w:tr>
      <w:tr w:rsidR="006850A3" w:rsidRPr="001F77AA" w14:paraId="57777C7F" w14:textId="77777777" w:rsidTr="006077AC">
        <w:trPr>
          <w:trHeight w:val="283"/>
          <w:jc w:val="center"/>
        </w:trPr>
        <w:tc>
          <w:tcPr>
            <w:tcW w:w="0" w:type="auto"/>
          </w:tcPr>
          <w:p w14:paraId="36E3C9EB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lastRenderedPageBreak/>
              <w:t>Ator Primário</w:t>
            </w:r>
          </w:p>
        </w:tc>
        <w:tc>
          <w:tcPr>
            <w:tcW w:w="0" w:type="auto"/>
          </w:tcPr>
          <w:p w14:paraId="5BC609EC" w14:textId="6A8AF045" w:rsidR="001C1308" w:rsidRPr="001F77AA" w:rsidRDefault="0049615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</w:t>
            </w:r>
            <w:r w:rsidR="001C1308">
              <w:rPr>
                <w:rFonts w:cs="Arial"/>
                <w:sz w:val="20"/>
                <w:lang w:eastAsia="en-US"/>
              </w:rPr>
              <w:t>suários cadastrados.</w:t>
            </w:r>
          </w:p>
        </w:tc>
      </w:tr>
      <w:tr w:rsidR="006850A3" w:rsidRPr="001F77AA" w14:paraId="72B23244" w14:textId="77777777" w:rsidTr="006077AC">
        <w:trPr>
          <w:trHeight w:val="283"/>
          <w:jc w:val="center"/>
        </w:trPr>
        <w:tc>
          <w:tcPr>
            <w:tcW w:w="0" w:type="auto"/>
          </w:tcPr>
          <w:p w14:paraId="1DF00535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1C047967" w14:textId="1B6A1825" w:rsidR="001C1308" w:rsidRPr="00CC12D5" w:rsidRDefault="0049615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9615B">
              <w:rPr>
                <w:rFonts w:cs="Arial"/>
                <w:sz w:val="20"/>
                <w:lang w:eastAsia="en-US"/>
              </w:rPr>
              <w:t>O usuário está autenticado no sistema.</w:t>
            </w:r>
          </w:p>
        </w:tc>
      </w:tr>
      <w:tr w:rsidR="006850A3" w:rsidRPr="001F77AA" w14:paraId="4BA2DF7B" w14:textId="77777777" w:rsidTr="006077AC">
        <w:trPr>
          <w:trHeight w:val="268"/>
          <w:jc w:val="center"/>
        </w:trPr>
        <w:tc>
          <w:tcPr>
            <w:tcW w:w="0" w:type="auto"/>
          </w:tcPr>
          <w:p w14:paraId="393F5057" w14:textId="77777777" w:rsidR="001C1308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4CF9FA56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51EF10FC" w14:textId="77777777" w:rsidR="005C1EFF" w:rsidRDefault="005C1EFF" w:rsidP="005C1EFF">
            <w:pPr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5C1EFF">
              <w:rPr>
                <w:rFonts w:cs="Arial"/>
                <w:sz w:val="20"/>
                <w:lang w:eastAsia="pt-BR"/>
              </w:rPr>
              <w:t>O usuário acessa a seção de chat online.</w:t>
            </w:r>
          </w:p>
          <w:p w14:paraId="2BDA1361" w14:textId="77777777" w:rsidR="005C1EFF" w:rsidRDefault="005C1EFF" w:rsidP="005C1EFF">
            <w:pPr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5C1EFF">
              <w:rPr>
                <w:rFonts w:cs="Arial"/>
                <w:sz w:val="20"/>
                <w:lang w:eastAsia="pt-BR"/>
              </w:rPr>
              <w:t>Seleciona a opção para iniciar uma nova conversa.</w:t>
            </w:r>
          </w:p>
          <w:p w14:paraId="1552E1F6" w14:textId="77777777" w:rsidR="005C1EFF" w:rsidRDefault="005C1EFF" w:rsidP="005C1EFF">
            <w:pPr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5C1EFF">
              <w:rPr>
                <w:rFonts w:cs="Arial"/>
                <w:sz w:val="20"/>
                <w:lang w:eastAsia="pt-BR"/>
              </w:rPr>
              <w:t>É conectado a um profissional de saúde mental.</w:t>
            </w:r>
          </w:p>
          <w:p w14:paraId="4C2BE952" w14:textId="25E6E493" w:rsidR="005C1EFF" w:rsidRPr="00E4728A" w:rsidRDefault="005C1EFF" w:rsidP="005C1EFF">
            <w:pPr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5C1EFF">
              <w:rPr>
                <w:rFonts w:cs="Arial"/>
                <w:sz w:val="20"/>
                <w:lang w:eastAsia="pt-BR"/>
              </w:rPr>
              <w:t>Participa da conversa para obter suporte, aconselhamento ou informações adicionais.</w:t>
            </w:r>
          </w:p>
        </w:tc>
      </w:tr>
      <w:tr w:rsidR="006850A3" w:rsidRPr="001F77AA" w14:paraId="53B77C96" w14:textId="77777777" w:rsidTr="006077AC">
        <w:trPr>
          <w:trHeight w:val="283"/>
          <w:jc w:val="center"/>
        </w:trPr>
        <w:tc>
          <w:tcPr>
            <w:tcW w:w="0" w:type="auto"/>
          </w:tcPr>
          <w:p w14:paraId="426452B7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1DC618F0" w14:textId="4841A34C" w:rsidR="001C1308" w:rsidRPr="001F77AA" w:rsidRDefault="00984E84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984E84">
              <w:rPr>
                <w:rFonts w:cs="Arial"/>
                <w:sz w:val="20"/>
                <w:lang w:eastAsia="en-US"/>
              </w:rPr>
              <w:t>A conversa é concluída, e o usuário recebe o suporte ou informações necessárias.</w:t>
            </w:r>
          </w:p>
        </w:tc>
      </w:tr>
      <w:tr w:rsidR="006850A3" w:rsidRPr="001F77AA" w14:paraId="5161574F" w14:textId="77777777" w:rsidTr="006077AC">
        <w:trPr>
          <w:trHeight w:val="133"/>
          <w:jc w:val="center"/>
        </w:trPr>
        <w:tc>
          <w:tcPr>
            <w:tcW w:w="0" w:type="auto"/>
          </w:tcPr>
          <w:p w14:paraId="413378AF" w14:textId="77777777" w:rsidR="001C1308" w:rsidRPr="001F77AA" w:rsidRDefault="001C1308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67692F6C" w14:textId="77777777" w:rsidR="002E628C" w:rsidRDefault="002E628C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3a - N</w:t>
            </w:r>
            <w:r w:rsidRPr="002E628C">
              <w:rPr>
                <w:rFonts w:cs="Arial"/>
                <w:sz w:val="20"/>
                <w:lang w:eastAsia="en-US"/>
              </w:rPr>
              <w:t>ão h</w:t>
            </w:r>
            <w:r>
              <w:rPr>
                <w:rFonts w:cs="Arial"/>
                <w:sz w:val="20"/>
                <w:lang w:eastAsia="en-US"/>
              </w:rPr>
              <w:t xml:space="preserve">á </w:t>
            </w:r>
            <w:r w:rsidRPr="002E628C">
              <w:rPr>
                <w:rFonts w:cs="Arial"/>
                <w:sz w:val="20"/>
                <w:lang w:eastAsia="en-US"/>
              </w:rPr>
              <w:t>profissional disponível</w:t>
            </w:r>
          </w:p>
          <w:p w14:paraId="2169F6DF" w14:textId="43F39C1F" w:rsidR="0082208D" w:rsidRDefault="0082208D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3a.1 </w:t>
            </w:r>
            <w:r w:rsidR="002E628C" w:rsidRPr="002E628C">
              <w:rPr>
                <w:rFonts w:cs="Arial"/>
                <w:sz w:val="20"/>
                <w:lang w:eastAsia="en-US"/>
              </w:rPr>
              <w:t xml:space="preserve">sistema informa </w:t>
            </w:r>
            <w:r w:rsidR="005E3B46">
              <w:rPr>
                <w:rFonts w:cs="Arial"/>
                <w:sz w:val="20"/>
                <w:lang w:eastAsia="en-US"/>
              </w:rPr>
              <w:t>que o usuário deve aguardar</w:t>
            </w:r>
            <w:r w:rsidR="002E628C" w:rsidRPr="002E628C">
              <w:rPr>
                <w:rFonts w:cs="Arial"/>
                <w:sz w:val="20"/>
                <w:lang w:eastAsia="en-US"/>
              </w:rPr>
              <w:t>.</w:t>
            </w:r>
          </w:p>
          <w:p w14:paraId="7FE98827" w14:textId="77777777" w:rsidR="0082208D" w:rsidRDefault="0082208D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4a - A</w:t>
            </w:r>
            <w:r w:rsidR="002E628C" w:rsidRPr="002E628C">
              <w:rPr>
                <w:rFonts w:cs="Arial"/>
                <w:sz w:val="20"/>
                <w:lang w:eastAsia="en-US"/>
              </w:rPr>
              <w:t xml:space="preserve"> conexão fo</w:t>
            </w:r>
            <w:r>
              <w:rPr>
                <w:rFonts w:cs="Arial"/>
                <w:sz w:val="20"/>
                <w:lang w:eastAsia="en-US"/>
              </w:rPr>
              <w:t>i</w:t>
            </w:r>
            <w:r w:rsidR="002E628C" w:rsidRPr="002E628C">
              <w:rPr>
                <w:rFonts w:cs="Arial"/>
                <w:sz w:val="20"/>
                <w:lang w:eastAsia="en-US"/>
              </w:rPr>
              <w:t xml:space="preserve"> perdida durante a conversa</w:t>
            </w:r>
          </w:p>
          <w:p w14:paraId="7D195F13" w14:textId="1F2D8025" w:rsidR="001C1308" w:rsidRPr="001F77AA" w:rsidRDefault="0082208D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4a.1 </w:t>
            </w:r>
            <w:r w:rsidR="00E61857">
              <w:rPr>
                <w:rFonts w:cs="Arial"/>
                <w:sz w:val="20"/>
                <w:lang w:eastAsia="en-US"/>
              </w:rPr>
              <w:t xml:space="preserve">o </w:t>
            </w:r>
            <w:r w:rsidR="002E628C" w:rsidRPr="002E628C">
              <w:rPr>
                <w:rFonts w:cs="Arial"/>
                <w:sz w:val="20"/>
                <w:lang w:eastAsia="en-US"/>
              </w:rPr>
              <w:t>sistema fornece instruções sobre como retomar</w:t>
            </w:r>
            <w:r w:rsidR="00E61857">
              <w:rPr>
                <w:rFonts w:cs="Arial"/>
                <w:sz w:val="20"/>
                <w:lang w:eastAsia="en-US"/>
              </w:rPr>
              <w:t>.</w:t>
            </w:r>
          </w:p>
        </w:tc>
      </w:tr>
    </w:tbl>
    <w:p w14:paraId="0314CD66" w14:textId="77777777" w:rsidR="00F40BCB" w:rsidRDefault="00F40BCB" w:rsidP="00BD06F8">
      <w:pPr>
        <w:ind w:firstLine="0"/>
        <w:jc w:val="center"/>
        <w:rPr>
          <w:b/>
          <w:szCs w:val="24"/>
        </w:rPr>
      </w:pPr>
    </w:p>
    <w:p w14:paraId="3FD2DC07" w14:textId="74BE078C" w:rsidR="00326F1F" w:rsidRDefault="00326F1F" w:rsidP="00326F1F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8</w:t>
      </w:r>
      <w:r w:rsidRPr="008C5DD4">
        <w:rPr>
          <w:sz w:val="20"/>
          <w:szCs w:val="24"/>
        </w:rPr>
        <w:t xml:space="preserve"> – Use Case </w:t>
      </w:r>
      <w:r w:rsidR="00997D54">
        <w:rPr>
          <w:sz w:val="20"/>
          <w:szCs w:val="24"/>
        </w:rPr>
        <w:t xml:space="preserve">Visualizar </w:t>
      </w:r>
      <w:r w:rsidR="002A694C">
        <w:rPr>
          <w:sz w:val="20"/>
          <w:szCs w:val="24"/>
        </w:rPr>
        <w:t>o Blog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24"/>
        <w:gridCol w:w="7536"/>
      </w:tblGrid>
      <w:tr w:rsidR="00326F1F" w:rsidRPr="001F77AA" w14:paraId="69726BDC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174FBF81" w14:textId="4F1C6815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 xml:space="preserve">Caso de Uso </w:t>
            </w:r>
            <w:r w:rsidR="00A72EB0">
              <w:rPr>
                <w:rFonts w:cs="Arial"/>
                <w:b/>
                <w:sz w:val="20"/>
                <w:lang w:eastAsia="en-US"/>
              </w:rPr>
              <w:t xml:space="preserve">– </w:t>
            </w:r>
            <w:r w:rsidR="00997D54">
              <w:rPr>
                <w:rFonts w:cs="Arial"/>
                <w:b/>
                <w:sz w:val="20"/>
                <w:lang w:eastAsia="en-US"/>
              </w:rPr>
              <w:t>Visualiza</w:t>
            </w:r>
            <w:r w:rsidR="00A72EB0">
              <w:rPr>
                <w:rFonts w:cs="Arial"/>
                <w:b/>
                <w:sz w:val="20"/>
                <w:lang w:eastAsia="en-US"/>
              </w:rPr>
              <w:t>r</w:t>
            </w:r>
            <w:r w:rsidR="00997D54"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="002A694C">
              <w:rPr>
                <w:rFonts w:cs="Arial"/>
                <w:b/>
                <w:sz w:val="20"/>
                <w:lang w:eastAsia="en-US"/>
              </w:rPr>
              <w:t>o Blog</w:t>
            </w:r>
          </w:p>
        </w:tc>
      </w:tr>
      <w:tr w:rsidR="0089705B" w:rsidRPr="001F77AA" w14:paraId="6D107DB7" w14:textId="77777777" w:rsidTr="006077AC">
        <w:trPr>
          <w:trHeight w:val="283"/>
          <w:jc w:val="center"/>
        </w:trPr>
        <w:tc>
          <w:tcPr>
            <w:tcW w:w="0" w:type="auto"/>
          </w:tcPr>
          <w:p w14:paraId="65A0D95F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66BFF46A" w14:textId="2EAEC97F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5</w:t>
            </w:r>
          </w:p>
        </w:tc>
      </w:tr>
      <w:tr w:rsidR="0089705B" w:rsidRPr="001F77AA" w14:paraId="65003490" w14:textId="77777777" w:rsidTr="006077AC">
        <w:trPr>
          <w:trHeight w:val="283"/>
          <w:jc w:val="center"/>
        </w:trPr>
        <w:tc>
          <w:tcPr>
            <w:tcW w:w="0" w:type="auto"/>
          </w:tcPr>
          <w:p w14:paraId="2CB3D54F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0A0B0D0C" w14:textId="79C749B2" w:rsidR="00326F1F" w:rsidRPr="001F77AA" w:rsidRDefault="00B423F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</w:t>
            </w:r>
            <w:r w:rsidRPr="00B423FF">
              <w:rPr>
                <w:rFonts w:cs="Arial"/>
                <w:sz w:val="20"/>
                <w:lang w:eastAsia="en-US"/>
              </w:rPr>
              <w:t>suário registrado</w:t>
            </w:r>
            <w:r>
              <w:rPr>
                <w:rFonts w:cs="Arial"/>
                <w:sz w:val="20"/>
                <w:lang w:eastAsia="en-US"/>
              </w:rPr>
              <w:t xml:space="preserve"> com tipo </w:t>
            </w:r>
            <w:proofErr w:type="spellStart"/>
            <w:r>
              <w:rPr>
                <w:rFonts w:cs="Arial"/>
                <w:sz w:val="20"/>
                <w:lang w:eastAsia="en-US"/>
              </w:rPr>
              <w:t>Teen</w:t>
            </w:r>
            <w:proofErr w:type="spellEnd"/>
            <w:r w:rsidRPr="00B423FF">
              <w:rPr>
                <w:rFonts w:cs="Arial"/>
                <w:sz w:val="20"/>
                <w:lang w:eastAsia="en-US"/>
              </w:rPr>
              <w:t xml:space="preserve"> pod</w:t>
            </w:r>
            <w:r>
              <w:rPr>
                <w:rFonts w:cs="Arial"/>
                <w:sz w:val="20"/>
                <w:lang w:eastAsia="en-US"/>
              </w:rPr>
              <w:t>e</w:t>
            </w:r>
            <w:r w:rsidRPr="00B423FF">
              <w:rPr>
                <w:rFonts w:cs="Arial"/>
                <w:sz w:val="20"/>
                <w:lang w:eastAsia="en-US"/>
              </w:rPr>
              <w:t xml:space="preserve"> navegar pel</w:t>
            </w:r>
            <w:r>
              <w:rPr>
                <w:rFonts w:cs="Arial"/>
                <w:sz w:val="20"/>
                <w:lang w:eastAsia="en-US"/>
              </w:rPr>
              <w:t>a página B</w:t>
            </w:r>
            <w:r w:rsidRPr="00B423FF">
              <w:rPr>
                <w:rFonts w:cs="Arial"/>
                <w:sz w:val="20"/>
                <w:lang w:eastAsia="en-US"/>
              </w:rPr>
              <w:t>log do site, onde encontra</w:t>
            </w:r>
            <w:r w:rsidR="002A694C">
              <w:rPr>
                <w:rFonts w:cs="Arial"/>
                <w:sz w:val="20"/>
                <w:lang w:eastAsia="en-US"/>
              </w:rPr>
              <w:t>rá</w:t>
            </w:r>
            <w:r w:rsidRPr="00B423FF">
              <w:rPr>
                <w:rFonts w:cs="Arial"/>
                <w:sz w:val="20"/>
                <w:lang w:eastAsia="en-US"/>
              </w:rPr>
              <w:t xml:space="preserve"> </w:t>
            </w:r>
            <w:r w:rsidR="00E12AF3">
              <w:rPr>
                <w:rFonts w:cs="Arial"/>
                <w:sz w:val="20"/>
                <w:lang w:eastAsia="en-US"/>
              </w:rPr>
              <w:t xml:space="preserve">depoimentos de outros usuários, </w:t>
            </w:r>
            <w:r w:rsidRPr="00B423FF">
              <w:rPr>
                <w:rFonts w:cs="Arial"/>
                <w:sz w:val="20"/>
                <w:lang w:eastAsia="en-US"/>
              </w:rPr>
              <w:t>artigos</w:t>
            </w:r>
            <w:r w:rsidR="00E12AF3">
              <w:rPr>
                <w:rFonts w:cs="Arial"/>
                <w:sz w:val="20"/>
                <w:lang w:eastAsia="en-US"/>
              </w:rPr>
              <w:t xml:space="preserve"> </w:t>
            </w:r>
            <w:r w:rsidRPr="00B423FF">
              <w:rPr>
                <w:rFonts w:cs="Arial"/>
                <w:sz w:val="20"/>
                <w:lang w:eastAsia="en-US"/>
              </w:rPr>
              <w:t>e recursos relacionados a</w:t>
            </w:r>
            <w:r w:rsidR="00E12AF3">
              <w:rPr>
                <w:rFonts w:cs="Arial"/>
                <w:sz w:val="20"/>
                <w:lang w:eastAsia="en-US"/>
              </w:rPr>
              <w:t>os</w:t>
            </w:r>
            <w:r w:rsidRPr="00B423FF">
              <w:rPr>
                <w:rFonts w:cs="Arial"/>
                <w:sz w:val="20"/>
                <w:lang w:eastAsia="en-US"/>
              </w:rPr>
              <w:t xml:space="preserve"> transtornos mentais</w:t>
            </w:r>
            <w:r w:rsidR="00E12AF3">
              <w:rPr>
                <w:rFonts w:cs="Arial"/>
                <w:sz w:val="20"/>
                <w:lang w:eastAsia="en-US"/>
              </w:rPr>
              <w:t xml:space="preserve">, obtendo </w:t>
            </w:r>
            <w:r w:rsidR="00911938">
              <w:rPr>
                <w:rFonts w:cs="Arial"/>
                <w:sz w:val="20"/>
                <w:lang w:eastAsia="en-US"/>
              </w:rPr>
              <w:t xml:space="preserve">apoio e </w:t>
            </w:r>
            <w:r w:rsidR="00E12AF3">
              <w:rPr>
                <w:rFonts w:cs="Arial"/>
                <w:sz w:val="20"/>
                <w:lang w:eastAsia="en-US"/>
              </w:rPr>
              <w:t xml:space="preserve">mais </w:t>
            </w:r>
            <w:r w:rsidRPr="00B423FF">
              <w:rPr>
                <w:rFonts w:cs="Arial"/>
                <w:sz w:val="20"/>
                <w:lang w:eastAsia="en-US"/>
              </w:rPr>
              <w:t>informações.</w:t>
            </w:r>
          </w:p>
        </w:tc>
      </w:tr>
      <w:tr w:rsidR="0089705B" w:rsidRPr="001F77AA" w14:paraId="1FF9AC39" w14:textId="77777777" w:rsidTr="006077AC">
        <w:trPr>
          <w:trHeight w:val="283"/>
          <w:jc w:val="center"/>
        </w:trPr>
        <w:tc>
          <w:tcPr>
            <w:tcW w:w="0" w:type="auto"/>
          </w:tcPr>
          <w:p w14:paraId="53ED62C9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54F39721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Usuários cadastrados.</w:t>
            </w:r>
          </w:p>
        </w:tc>
      </w:tr>
      <w:tr w:rsidR="0089705B" w:rsidRPr="001F77AA" w14:paraId="5E95AC57" w14:textId="77777777" w:rsidTr="006077AC">
        <w:trPr>
          <w:trHeight w:val="283"/>
          <w:jc w:val="center"/>
        </w:trPr>
        <w:tc>
          <w:tcPr>
            <w:tcW w:w="0" w:type="auto"/>
          </w:tcPr>
          <w:p w14:paraId="4850DB60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60FCD574" w14:textId="77777777" w:rsidR="00326F1F" w:rsidRPr="00CC12D5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9615B">
              <w:rPr>
                <w:rFonts w:cs="Arial"/>
                <w:sz w:val="20"/>
                <w:lang w:eastAsia="en-US"/>
              </w:rPr>
              <w:t>O usuário está autenticado no sistema.</w:t>
            </w:r>
          </w:p>
        </w:tc>
      </w:tr>
      <w:tr w:rsidR="0089705B" w:rsidRPr="001F77AA" w14:paraId="13B7DC1B" w14:textId="77777777" w:rsidTr="006077AC">
        <w:trPr>
          <w:trHeight w:val="268"/>
          <w:jc w:val="center"/>
        </w:trPr>
        <w:tc>
          <w:tcPr>
            <w:tcW w:w="0" w:type="auto"/>
          </w:tcPr>
          <w:p w14:paraId="2F016058" w14:textId="77777777" w:rsidR="00326F1F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62D9E888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6FD28A28" w14:textId="77777777" w:rsidR="0033090F" w:rsidRDefault="0033090F" w:rsidP="00911938">
            <w:pPr>
              <w:numPr>
                <w:ilvl w:val="0"/>
                <w:numId w:val="20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33090F">
              <w:rPr>
                <w:rFonts w:cs="Arial"/>
                <w:sz w:val="20"/>
                <w:lang w:eastAsia="pt-BR"/>
              </w:rPr>
              <w:t xml:space="preserve">O usuário acessa a seção de </w:t>
            </w:r>
            <w:r>
              <w:rPr>
                <w:rFonts w:cs="Arial"/>
                <w:sz w:val="20"/>
                <w:lang w:eastAsia="pt-BR"/>
              </w:rPr>
              <w:t>B</w:t>
            </w:r>
            <w:r w:rsidRPr="0033090F">
              <w:rPr>
                <w:rFonts w:cs="Arial"/>
                <w:sz w:val="20"/>
                <w:lang w:eastAsia="pt-BR"/>
              </w:rPr>
              <w:t>log no site.</w:t>
            </w:r>
          </w:p>
          <w:p w14:paraId="68A2CC58" w14:textId="77777777" w:rsidR="0033090F" w:rsidRDefault="0033090F" w:rsidP="00911938">
            <w:pPr>
              <w:numPr>
                <w:ilvl w:val="0"/>
                <w:numId w:val="20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33090F">
              <w:rPr>
                <w:rFonts w:cs="Arial"/>
                <w:sz w:val="20"/>
                <w:lang w:eastAsia="pt-BR"/>
              </w:rPr>
              <w:t xml:space="preserve">Navega pelos </w:t>
            </w:r>
            <w:r>
              <w:rPr>
                <w:rFonts w:cs="Arial"/>
                <w:sz w:val="20"/>
                <w:lang w:eastAsia="pt-BR"/>
              </w:rPr>
              <w:t xml:space="preserve">depoimentos e </w:t>
            </w:r>
            <w:r w:rsidRPr="0033090F">
              <w:rPr>
                <w:rFonts w:cs="Arial"/>
                <w:sz w:val="20"/>
                <w:lang w:eastAsia="pt-BR"/>
              </w:rPr>
              <w:t>artigos</w:t>
            </w:r>
          </w:p>
          <w:p w14:paraId="1A002C80" w14:textId="3E1B589E" w:rsidR="00326F1F" w:rsidRPr="00E4728A" w:rsidRDefault="0033090F" w:rsidP="00911938">
            <w:pPr>
              <w:numPr>
                <w:ilvl w:val="0"/>
                <w:numId w:val="20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33090F">
              <w:rPr>
                <w:rFonts w:cs="Arial"/>
                <w:sz w:val="20"/>
                <w:lang w:eastAsia="pt-BR"/>
              </w:rPr>
              <w:t>Lê os conteúdos relevantes para obter informações e apoio.</w:t>
            </w:r>
          </w:p>
        </w:tc>
      </w:tr>
      <w:tr w:rsidR="0089705B" w:rsidRPr="001F77AA" w14:paraId="38CA0C6A" w14:textId="77777777" w:rsidTr="006077AC">
        <w:trPr>
          <w:trHeight w:val="283"/>
          <w:jc w:val="center"/>
        </w:trPr>
        <w:tc>
          <w:tcPr>
            <w:tcW w:w="0" w:type="auto"/>
          </w:tcPr>
          <w:p w14:paraId="0F83B4BB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4AB910E5" w14:textId="45D4E59A" w:rsidR="00326F1F" w:rsidRPr="001F77AA" w:rsidRDefault="0089705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9705B">
              <w:rPr>
                <w:rFonts w:cs="Arial"/>
                <w:sz w:val="20"/>
                <w:lang w:eastAsia="en-US"/>
              </w:rPr>
              <w:t xml:space="preserve">O usuário conclui a leitura dos </w:t>
            </w:r>
            <w:r>
              <w:rPr>
                <w:rFonts w:cs="Arial"/>
                <w:sz w:val="20"/>
                <w:lang w:eastAsia="en-US"/>
              </w:rPr>
              <w:t xml:space="preserve">depoimentos e </w:t>
            </w:r>
            <w:r w:rsidRPr="0089705B">
              <w:rPr>
                <w:rFonts w:cs="Arial"/>
                <w:sz w:val="20"/>
                <w:lang w:eastAsia="en-US"/>
              </w:rPr>
              <w:t>artigos desejados.</w:t>
            </w:r>
          </w:p>
        </w:tc>
      </w:tr>
      <w:tr w:rsidR="0089705B" w:rsidRPr="001F77AA" w14:paraId="297946DE" w14:textId="77777777" w:rsidTr="006077AC">
        <w:trPr>
          <w:trHeight w:val="133"/>
          <w:jc w:val="center"/>
        </w:trPr>
        <w:tc>
          <w:tcPr>
            <w:tcW w:w="0" w:type="auto"/>
          </w:tcPr>
          <w:p w14:paraId="3A4B1593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2288E3AB" w14:textId="77777777" w:rsidR="0089705B" w:rsidRDefault="0089705B" w:rsidP="0089705B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1</w:t>
            </w:r>
            <w:r w:rsidR="00326F1F">
              <w:rPr>
                <w:rFonts w:cs="Arial"/>
                <w:sz w:val="20"/>
                <w:lang w:eastAsia="en-US"/>
              </w:rPr>
              <w:t xml:space="preserve">a - </w:t>
            </w:r>
            <w:r>
              <w:rPr>
                <w:rFonts w:cs="Arial"/>
                <w:sz w:val="20"/>
                <w:lang w:eastAsia="en-US"/>
              </w:rPr>
              <w:t>A</w:t>
            </w:r>
            <w:r w:rsidRPr="0089705B">
              <w:rPr>
                <w:rFonts w:cs="Arial"/>
                <w:sz w:val="20"/>
                <w:lang w:eastAsia="en-US"/>
              </w:rPr>
              <w:t xml:space="preserve"> página do </w:t>
            </w:r>
            <w:r>
              <w:rPr>
                <w:rFonts w:cs="Arial"/>
                <w:sz w:val="20"/>
                <w:lang w:eastAsia="en-US"/>
              </w:rPr>
              <w:t>B</w:t>
            </w:r>
            <w:r w:rsidRPr="0089705B">
              <w:rPr>
                <w:rFonts w:cs="Arial"/>
                <w:sz w:val="20"/>
                <w:lang w:eastAsia="en-US"/>
              </w:rPr>
              <w:t>log não est</w:t>
            </w:r>
            <w:r>
              <w:rPr>
                <w:rFonts w:cs="Arial"/>
                <w:sz w:val="20"/>
                <w:lang w:eastAsia="en-US"/>
              </w:rPr>
              <w:t>á</w:t>
            </w:r>
            <w:r w:rsidRPr="0089705B">
              <w:rPr>
                <w:rFonts w:cs="Arial"/>
                <w:sz w:val="20"/>
                <w:lang w:eastAsia="en-US"/>
              </w:rPr>
              <w:t xml:space="preserve"> disponível</w:t>
            </w:r>
          </w:p>
          <w:p w14:paraId="08CFDDB6" w14:textId="5F7B96D6" w:rsidR="00326F1F" w:rsidRPr="001F77AA" w:rsidRDefault="0089705B" w:rsidP="0089705B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1a</w:t>
            </w:r>
            <w:r w:rsidR="007547B1">
              <w:rPr>
                <w:rFonts w:cs="Arial"/>
                <w:sz w:val="20"/>
                <w:lang w:eastAsia="en-US"/>
              </w:rPr>
              <w:t xml:space="preserve">.1 </w:t>
            </w:r>
            <w:r w:rsidRPr="0089705B">
              <w:rPr>
                <w:rFonts w:cs="Arial"/>
                <w:sz w:val="20"/>
                <w:lang w:eastAsia="en-US"/>
              </w:rPr>
              <w:t xml:space="preserve">o sistema informa sobre a indisponibilidade temporária </w:t>
            </w:r>
            <w:r w:rsidR="007547B1">
              <w:rPr>
                <w:rFonts w:cs="Arial"/>
                <w:sz w:val="20"/>
                <w:lang w:eastAsia="en-US"/>
              </w:rPr>
              <w:t xml:space="preserve">e </w:t>
            </w:r>
            <w:r w:rsidRPr="0089705B">
              <w:rPr>
                <w:rFonts w:cs="Arial"/>
                <w:sz w:val="20"/>
                <w:lang w:eastAsia="en-US"/>
              </w:rPr>
              <w:t>sugere outras seções do site</w:t>
            </w:r>
            <w:r w:rsidR="007547B1">
              <w:rPr>
                <w:rFonts w:cs="Arial"/>
                <w:sz w:val="20"/>
                <w:lang w:eastAsia="en-US"/>
              </w:rPr>
              <w:t>.</w:t>
            </w:r>
          </w:p>
        </w:tc>
      </w:tr>
    </w:tbl>
    <w:p w14:paraId="573BFEBE" w14:textId="77777777" w:rsidR="00F40BCB" w:rsidRDefault="00F40BCB" w:rsidP="00BD06F8">
      <w:pPr>
        <w:ind w:firstLine="0"/>
        <w:jc w:val="center"/>
        <w:rPr>
          <w:b/>
          <w:szCs w:val="24"/>
        </w:rPr>
      </w:pPr>
    </w:p>
    <w:p w14:paraId="2A407F53" w14:textId="55E2A3A0" w:rsidR="00296503" w:rsidRDefault="00296503" w:rsidP="00296503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9</w:t>
      </w:r>
      <w:r w:rsidRPr="008C5DD4">
        <w:rPr>
          <w:sz w:val="20"/>
          <w:szCs w:val="24"/>
        </w:rPr>
        <w:t xml:space="preserve"> – Use Case </w:t>
      </w:r>
      <w:r w:rsidRPr="00606B2C">
        <w:rPr>
          <w:sz w:val="20"/>
          <w:szCs w:val="24"/>
        </w:rPr>
        <w:t xml:space="preserve">Utilizar o </w:t>
      </w:r>
      <w:r>
        <w:rPr>
          <w:sz w:val="20"/>
          <w:szCs w:val="24"/>
        </w:rPr>
        <w:t>Blog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7500"/>
      </w:tblGrid>
      <w:tr w:rsidR="00296503" w:rsidRPr="001F77AA" w14:paraId="3F7F7F5E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07616C2C" w14:textId="10A7FDBF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Pr="00606B2C">
              <w:rPr>
                <w:rFonts w:cs="Arial"/>
                <w:b/>
                <w:sz w:val="20"/>
                <w:lang w:eastAsia="en-US"/>
              </w:rPr>
              <w:t xml:space="preserve">Utilizar o </w:t>
            </w:r>
            <w:r w:rsidR="006D3771">
              <w:rPr>
                <w:rFonts w:cs="Arial"/>
                <w:b/>
                <w:sz w:val="20"/>
                <w:lang w:eastAsia="en-US"/>
              </w:rPr>
              <w:t>blog</w:t>
            </w:r>
          </w:p>
        </w:tc>
      </w:tr>
      <w:tr w:rsidR="007079B2" w:rsidRPr="001F77AA" w14:paraId="7F8F3B01" w14:textId="77777777" w:rsidTr="006077AC">
        <w:trPr>
          <w:trHeight w:val="283"/>
          <w:jc w:val="center"/>
        </w:trPr>
        <w:tc>
          <w:tcPr>
            <w:tcW w:w="0" w:type="auto"/>
          </w:tcPr>
          <w:p w14:paraId="19461982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314D5A55" w14:textId="4FEDCEB8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6</w:t>
            </w:r>
          </w:p>
        </w:tc>
      </w:tr>
      <w:tr w:rsidR="007079B2" w:rsidRPr="001F77AA" w14:paraId="78E6F1F5" w14:textId="77777777" w:rsidTr="006077AC">
        <w:trPr>
          <w:trHeight w:val="283"/>
          <w:jc w:val="center"/>
        </w:trPr>
        <w:tc>
          <w:tcPr>
            <w:tcW w:w="0" w:type="auto"/>
          </w:tcPr>
          <w:p w14:paraId="34D7842F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4AF6CB6D" w14:textId="55A0F28C" w:rsidR="00296503" w:rsidRPr="001F77AA" w:rsidRDefault="006B4F47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6B4F47">
              <w:rPr>
                <w:rFonts w:cs="Arial"/>
                <w:sz w:val="20"/>
                <w:lang w:eastAsia="en-US"/>
              </w:rPr>
              <w:t xml:space="preserve">O usuário </w:t>
            </w:r>
            <w:r>
              <w:rPr>
                <w:rFonts w:cs="Arial"/>
                <w:sz w:val="20"/>
                <w:lang w:eastAsia="en-US"/>
              </w:rPr>
              <w:t xml:space="preserve">registrado como </w:t>
            </w:r>
            <w:proofErr w:type="spellStart"/>
            <w:r>
              <w:rPr>
                <w:rFonts w:cs="Arial"/>
                <w:sz w:val="20"/>
                <w:lang w:eastAsia="en-US"/>
              </w:rPr>
              <w:t>Teen</w:t>
            </w:r>
            <w:proofErr w:type="spellEnd"/>
            <w:r>
              <w:rPr>
                <w:rFonts w:cs="Arial"/>
                <w:sz w:val="20"/>
                <w:lang w:eastAsia="en-US"/>
              </w:rPr>
              <w:t xml:space="preserve"> </w:t>
            </w:r>
            <w:r w:rsidRPr="006B4F47">
              <w:rPr>
                <w:rFonts w:cs="Arial"/>
                <w:sz w:val="20"/>
                <w:lang w:eastAsia="en-US"/>
              </w:rPr>
              <w:t xml:space="preserve">pode escrever no </w:t>
            </w:r>
            <w:r w:rsidR="006D3771">
              <w:rPr>
                <w:rFonts w:cs="Arial"/>
                <w:sz w:val="20"/>
                <w:lang w:eastAsia="en-US"/>
              </w:rPr>
              <w:t>b</w:t>
            </w:r>
            <w:r w:rsidRPr="006B4F47">
              <w:rPr>
                <w:rFonts w:cs="Arial"/>
                <w:sz w:val="20"/>
                <w:lang w:eastAsia="en-US"/>
              </w:rPr>
              <w:t xml:space="preserve">log do site, compartilhando </w:t>
            </w:r>
            <w:r>
              <w:rPr>
                <w:rFonts w:cs="Arial"/>
                <w:sz w:val="20"/>
                <w:lang w:eastAsia="en-US"/>
              </w:rPr>
              <w:t xml:space="preserve">suas </w:t>
            </w:r>
            <w:r w:rsidRPr="006B4F47">
              <w:rPr>
                <w:rFonts w:cs="Arial"/>
                <w:sz w:val="20"/>
                <w:lang w:eastAsia="en-US"/>
              </w:rPr>
              <w:t xml:space="preserve">histórias </w:t>
            </w:r>
            <w:r>
              <w:rPr>
                <w:rFonts w:cs="Arial"/>
                <w:sz w:val="20"/>
                <w:lang w:eastAsia="en-US"/>
              </w:rPr>
              <w:t xml:space="preserve">e vivências </w:t>
            </w:r>
            <w:r w:rsidR="00097741">
              <w:rPr>
                <w:rFonts w:cs="Arial"/>
                <w:sz w:val="20"/>
                <w:lang w:eastAsia="en-US"/>
              </w:rPr>
              <w:t xml:space="preserve">relacionadas </w:t>
            </w:r>
            <w:r w:rsidRPr="006B4F47">
              <w:rPr>
                <w:rFonts w:cs="Arial"/>
                <w:sz w:val="20"/>
                <w:lang w:eastAsia="en-US"/>
              </w:rPr>
              <w:t>a transtornos mentais</w:t>
            </w:r>
            <w:r w:rsidR="00097741">
              <w:rPr>
                <w:rFonts w:cs="Arial"/>
                <w:sz w:val="20"/>
                <w:lang w:eastAsia="en-US"/>
              </w:rPr>
              <w:t xml:space="preserve">, fornecendo uma forma de </w:t>
            </w:r>
            <w:r w:rsidRPr="006B4F47">
              <w:rPr>
                <w:rFonts w:cs="Arial"/>
                <w:sz w:val="20"/>
                <w:lang w:eastAsia="en-US"/>
              </w:rPr>
              <w:t>apoio</w:t>
            </w:r>
            <w:r w:rsidR="00097741">
              <w:rPr>
                <w:rFonts w:cs="Arial"/>
                <w:sz w:val="20"/>
                <w:lang w:eastAsia="en-US"/>
              </w:rPr>
              <w:t xml:space="preserve"> a outros usuários</w:t>
            </w:r>
            <w:r w:rsidRPr="006B4F47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7079B2" w:rsidRPr="001F77AA" w14:paraId="7E4CFD2F" w14:textId="77777777" w:rsidTr="006077AC">
        <w:trPr>
          <w:trHeight w:val="283"/>
          <w:jc w:val="center"/>
        </w:trPr>
        <w:tc>
          <w:tcPr>
            <w:tcW w:w="0" w:type="auto"/>
          </w:tcPr>
          <w:p w14:paraId="4EDD2A48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15ABE3C0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Usuários cadastrados.</w:t>
            </w:r>
          </w:p>
        </w:tc>
      </w:tr>
      <w:tr w:rsidR="007079B2" w:rsidRPr="001F77AA" w14:paraId="5BBE4FAE" w14:textId="77777777" w:rsidTr="006077AC">
        <w:trPr>
          <w:trHeight w:val="283"/>
          <w:jc w:val="center"/>
        </w:trPr>
        <w:tc>
          <w:tcPr>
            <w:tcW w:w="0" w:type="auto"/>
          </w:tcPr>
          <w:p w14:paraId="6A99FC5E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30738B93" w14:textId="77777777" w:rsidR="00296503" w:rsidRPr="00CC12D5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9615B">
              <w:rPr>
                <w:rFonts w:cs="Arial"/>
                <w:sz w:val="20"/>
                <w:lang w:eastAsia="en-US"/>
              </w:rPr>
              <w:t>O usuário está autenticado no sistema.</w:t>
            </w:r>
          </w:p>
        </w:tc>
      </w:tr>
      <w:tr w:rsidR="007079B2" w:rsidRPr="001F77AA" w14:paraId="60B8EC7C" w14:textId="77777777" w:rsidTr="006077AC">
        <w:trPr>
          <w:trHeight w:val="268"/>
          <w:jc w:val="center"/>
        </w:trPr>
        <w:tc>
          <w:tcPr>
            <w:tcW w:w="0" w:type="auto"/>
          </w:tcPr>
          <w:p w14:paraId="2F03B8C7" w14:textId="77777777" w:rsidR="00296503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3CD479B8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378A9693" w14:textId="78603C01" w:rsidR="007A7854" w:rsidRDefault="007A7854" w:rsidP="006D3771">
            <w:pPr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</w:t>
            </w:r>
            <w:r w:rsidRPr="007A7854">
              <w:rPr>
                <w:rFonts w:cs="Arial"/>
                <w:sz w:val="20"/>
                <w:lang w:eastAsia="pt-BR"/>
              </w:rPr>
              <w:t>suário acessa a seção de escrita no blog</w:t>
            </w:r>
            <w:r w:rsidR="00C95605">
              <w:rPr>
                <w:rFonts w:cs="Arial"/>
                <w:sz w:val="20"/>
                <w:lang w:eastAsia="pt-BR"/>
              </w:rPr>
              <w:t>.</w:t>
            </w:r>
          </w:p>
          <w:p w14:paraId="5B3AB004" w14:textId="4A213E4F" w:rsidR="007A7854" w:rsidRDefault="007A7854" w:rsidP="006D3771">
            <w:pPr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A7854">
              <w:rPr>
                <w:rFonts w:cs="Arial"/>
                <w:sz w:val="20"/>
                <w:lang w:eastAsia="pt-BR"/>
              </w:rPr>
              <w:t xml:space="preserve">Seleciona a opção para </w:t>
            </w:r>
            <w:r w:rsidR="00C95605" w:rsidRPr="007A7854">
              <w:rPr>
                <w:rFonts w:cs="Arial"/>
                <w:sz w:val="20"/>
                <w:lang w:eastAsia="pt-BR"/>
              </w:rPr>
              <w:t>criar uma</w:t>
            </w:r>
            <w:r w:rsidRPr="007A7854">
              <w:rPr>
                <w:rFonts w:cs="Arial"/>
                <w:sz w:val="20"/>
                <w:lang w:eastAsia="pt-BR"/>
              </w:rPr>
              <w:t xml:space="preserve"> postagem</w:t>
            </w:r>
            <w:r w:rsidR="00C95605">
              <w:rPr>
                <w:rFonts w:cs="Arial"/>
                <w:sz w:val="20"/>
                <w:lang w:eastAsia="pt-BR"/>
              </w:rPr>
              <w:t>.</w:t>
            </w:r>
          </w:p>
          <w:p w14:paraId="0C3F0E37" w14:textId="77777777" w:rsidR="00296503" w:rsidRDefault="007A7854" w:rsidP="00C95605">
            <w:pPr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A7854">
              <w:rPr>
                <w:rFonts w:cs="Arial"/>
                <w:sz w:val="20"/>
                <w:lang w:eastAsia="pt-BR"/>
              </w:rPr>
              <w:t xml:space="preserve">Escreve </w:t>
            </w:r>
            <w:r w:rsidR="000413A7">
              <w:rPr>
                <w:rFonts w:cs="Arial"/>
                <w:sz w:val="20"/>
                <w:lang w:eastAsia="pt-BR"/>
              </w:rPr>
              <w:t xml:space="preserve">seu depoimento </w:t>
            </w:r>
            <w:r w:rsidR="00C95605">
              <w:rPr>
                <w:rFonts w:cs="Arial"/>
                <w:sz w:val="20"/>
                <w:lang w:eastAsia="pt-BR"/>
              </w:rPr>
              <w:t xml:space="preserve">relacionado </w:t>
            </w:r>
            <w:r w:rsidRPr="007A7854">
              <w:rPr>
                <w:rFonts w:cs="Arial"/>
                <w:sz w:val="20"/>
                <w:lang w:eastAsia="pt-BR"/>
              </w:rPr>
              <w:t>a transtornos mentais.</w:t>
            </w:r>
          </w:p>
          <w:p w14:paraId="76E8EC2A" w14:textId="161166EC" w:rsidR="000413A7" w:rsidRPr="00C95605" w:rsidRDefault="000C5E1D" w:rsidP="00C95605">
            <w:pPr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Confirma a publicação no blog.</w:t>
            </w:r>
          </w:p>
        </w:tc>
      </w:tr>
      <w:tr w:rsidR="007079B2" w:rsidRPr="001F77AA" w14:paraId="40D631CD" w14:textId="77777777" w:rsidTr="006077AC">
        <w:trPr>
          <w:trHeight w:val="283"/>
          <w:jc w:val="center"/>
        </w:trPr>
        <w:tc>
          <w:tcPr>
            <w:tcW w:w="0" w:type="auto"/>
          </w:tcPr>
          <w:p w14:paraId="31553A2C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2DA57DC1" w14:textId="40826867" w:rsidR="00296503" w:rsidRPr="001F77AA" w:rsidRDefault="007079B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079B2">
              <w:rPr>
                <w:rFonts w:cs="Arial"/>
                <w:sz w:val="20"/>
                <w:lang w:eastAsia="en-US"/>
              </w:rPr>
              <w:t>A postagem é publicada no blog</w:t>
            </w:r>
            <w:r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7079B2" w:rsidRPr="001F77AA" w14:paraId="2408B439" w14:textId="77777777" w:rsidTr="006077AC">
        <w:trPr>
          <w:trHeight w:val="133"/>
          <w:jc w:val="center"/>
        </w:trPr>
        <w:tc>
          <w:tcPr>
            <w:tcW w:w="0" w:type="auto"/>
          </w:tcPr>
          <w:p w14:paraId="74415365" w14:textId="77777777" w:rsidR="00296503" w:rsidRPr="001F77AA" w:rsidRDefault="00296503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0929464D" w14:textId="6710495E" w:rsidR="00296503" w:rsidRDefault="000C5E1D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4</w:t>
            </w:r>
            <w:r w:rsidR="00296503">
              <w:rPr>
                <w:rFonts w:cs="Arial"/>
                <w:sz w:val="20"/>
                <w:lang w:eastAsia="en-US"/>
              </w:rPr>
              <w:t xml:space="preserve">a - </w:t>
            </w:r>
            <w:r w:rsidR="007079B2">
              <w:rPr>
                <w:rFonts w:cs="Arial"/>
                <w:sz w:val="20"/>
                <w:lang w:eastAsia="en-US"/>
              </w:rPr>
              <w:t>A</w:t>
            </w:r>
            <w:r w:rsidR="007079B2" w:rsidRPr="007079B2">
              <w:rPr>
                <w:rFonts w:cs="Arial"/>
                <w:sz w:val="20"/>
                <w:lang w:eastAsia="en-US"/>
              </w:rPr>
              <w:t xml:space="preserve"> publicação falha</w:t>
            </w:r>
          </w:p>
          <w:p w14:paraId="396CF53B" w14:textId="61CC9E66" w:rsidR="00296503" w:rsidRPr="001F77AA" w:rsidRDefault="000C5E1D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4</w:t>
            </w:r>
            <w:r w:rsidR="00296503">
              <w:rPr>
                <w:rFonts w:cs="Arial"/>
                <w:sz w:val="20"/>
                <w:lang w:eastAsia="en-US"/>
              </w:rPr>
              <w:t>a.1</w:t>
            </w:r>
            <w:r w:rsidR="007079B2">
              <w:rPr>
                <w:rFonts w:cs="Arial"/>
                <w:sz w:val="20"/>
                <w:lang w:eastAsia="en-US"/>
              </w:rPr>
              <w:t xml:space="preserve"> </w:t>
            </w:r>
            <w:r w:rsidR="007079B2" w:rsidRPr="007079B2">
              <w:rPr>
                <w:rFonts w:cs="Arial"/>
                <w:sz w:val="20"/>
                <w:lang w:eastAsia="en-US"/>
              </w:rPr>
              <w:t>o sistema fornece feedback sobre o motivo e sugere correções.</w:t>
            </w:r>
          </w:p>
        </w:tc>
      </w:tr>
    </w:tbl>
    <w:p w14:paraId="3E53A728" w14:textId="77777777" w:rsidR="00296503" w:rsidRDefault="00296503" w:rsidP="00F44B4F">
      <w:pPr>
        <w:ind w:firstLine="0"/>
        <w:rPr>
          <w:b/>
          <w:szCs w:val="24"/>
        </w:rPr>
      </w:pPr>
    </w:p>
    <w:p w14:paraId="478E4787" w14:textId="77777777" w:rsidR="00D94B6C" w:rsidRDefault="00D94B6C" w:rsidP="00F44B4F">
      <w:pPr>
        <w:ind w:firstLine="0"/>
        <w:rPr>
          <w:b/>
          <w:szCs w:val="24"/>
        </w:rPr>
      </w:pPr>
    </w:p>
    <w:p w14:paraId="10267FF8" w14:textId="77777777" w:rsidR="00D94B6C" w:rsidRDefault="00D94B6C" w:rsidP="00F44B4F">
      <w:pPr>
        <w:ind w:firstLine="0"/>
        <w:rPr>
          <w:b/>
          <w:szCs w:val="24"/>
        </w:rPr>
      </w:pPr>
    </w:p>
    <w:p w14:paraId="3DBA3655" w14:textId="77777777" w:rsidR="00D94B6C" w:rsidRDefault="00D94B6C" w:rsidP="00F44B4F">
      <w:pPr>
        <w:ind w:firstLine="0"/>
        <w:rPr>
          <w:b/>
          <w:szCs w:val="24"/>
        </w:rPr>
      </w:pPr>
    </w:p>
    <w:p w14:paraId="7AC488C5" w14:textId="77777777" w:rsidR="00D94B6C" w:rsidRDefault="00D94B6C" w:rsidP="00F44B4F">
      <w:pPr>
        <w:ind w:firstLine="0"/>
        <w:rPr>
          <w:b/>
          <w:szCs w:val="24"/>
        </w:rPr>
      </w:pPr>
    </w:p>
    <w:p w14:paraId="707C4AD5" w14:textId="2291C2F0" w:rsidR="00326F1F" w:rsidRDefault="00326F1F" w:rsidP="00326F1F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lastRenderedPageBreak/>
        <w:t xml:space="preserve">Quadro </w:t>
      </w:r>
      <w:r w:rsidR="00AA3B40">
        <w:rPr>
          <w:b/>
          <w:sz w:val="20"/>
          <w:szCs w:val="24"/>
        </w:rPr>
        <w:t>10</w:t>
      </w:r>
      <w:r w:rsidRPr="008C5DD4">
        <w:rPr>
          <w:sz w:val="20"/>
          <w:szCs w:val="24"/>
        </w:rPr>
        <w:t xml:space="preserve"> – Use Case </w:t>
      </w:r>
      <w:r w:rsidRPr="00606B2C">
        <w:rPr>
          <w:sz w:val="20"/>
          <w:szCs w:val="24"/>
        </w:rPr>
        <w:t xml:space="preserve">Utilizar o </w:t>
      </w:r>
      <w:r>
        <w:rPr>
          <w:sz w:val="20"/>
          <w:szCs w:val="24"/>
        </w:rPr>
        <w:t>Diário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97"/>
        <w:gridCol w:w="7463"/>
      </w:tblGrid>
      <w:tr w:rsidR="00326F1F" w:rsidRPr="001F77AA" w14:paraId="6F5241AA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6B4FCC01" w14:textId="3859BD48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Pr="00606B2C">
              <w:rPr>
                <w:rFonts w:cs="Arial"/>
                <w:b/>
                <w:sz w:val="20"/>
                <w:lang w:eastAsia="en-US"/>
              </w:rPr>
              <w:t xml:space="preserve">Utilizar o </w:t>
            </w:r>
            <w:r>
              <w:rPr>
                <w:rFonts w:cs="Arial"/>
                <w:b/>
                <w:sz w:val="20"/>
                <w:lang w:eastAsia="en-US"/>
              </w:rPr>
              <w:t>diário</w:t>
            </w:r>
          </w:p>
        </w:tc>
      </w:tr>
      <w:tr w:rsidR="006452C6" w:rsidRPr="001F77AA" w14:paraId="370257C3" w14:textId="77777777" w:rsidTr="006077AC">
        <w:trPr>
          <w:trHeight w:val="283"/>
          <w:jc w:val="center"/>
        </w:trPr>
        <w:tc>
          <w:tcPr>
            <w:tcW w:w="0" w:type="auto"/>
          </w:tcPr>
          <w:p w14:paraId="41AE07FA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4C74C6FB" w14:textId="35287D64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7</w:t>
            </w:r>
          </w:p>
        </w:tc>
      </w:tr>
      <w:tr w:rsidR="006452C6" w:rsidRPr="001F77AA" w14:paraId="0C5470D5" w14:textId="77777777" w:rsidTr="006077AC">
        <w:trPr>
          <w:trHeight w:val="283"/>
          <w:jc w:val="center"/>
        </w:trPr>
        <w:tc>
          <w:tcPr>
            <w:tcW w:w="0" w:type="auto"/>
          </w:tcPr>
          <w:p w14:paraId="6FED9FBD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0A1615F1" w14:textId="24766813" w:rsidR="00326F1F" w:rsidRPr="001F77AA" w:rsidRDefault="00A37667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A37667">
              <w:rPr>
                <w:rFonts w:cs="Arial"/>
                <w:sz w:val="20"/>
                <w:lang w:eastAsia="en-US"/>
              </w:rPr>
              <w:t xml:space="preserve">O usuário registrado </w:t>
            </w:r>
            <w:r>
              <w:rPr>
                <w:rFonts w:cs="Arial"/>
                <w:sz w:val="20"/>
                <w:lang w:eastAsia="en-US"/>
              </w:rPr>
              <w:t xml:space="preserve">com tipo </w:t>
            </w:r>
            <w:proofErr w:type="spellStart"/>
            <w:r>
              <w:rPr>
                <w:rFonts w:cs="Arial"/>
                <w:sz w:val="20"/>
                <w:lang w:eastAsia="en-US"/>
              </w:rPr>
              <w:t>Teen</w:t>
            </w:r>
            <w:proofErr w:type="spellEnd"/>
            <w:r>
              <w:rPr>
                <w:rFonts w:cs="Arial"/>
                <w:sz w:val="20"/>
                <w:lang w:eastAsia="en-US"/>
              </w:rPr>
              <w:t xml:space="preserve"> </w:t>
            </w:r>
            <w:r w:rsidR="00C006DB">
              <w:rPr>
                <w:rFonts w:cs="Arial"/>
                <w:sz w:val="20"/>
                <w:lang w:eastAsia="en-US"/>
              </w:rPr>
              <w:t xml:space="preserve">pode </w:t>
            </w:r>
            <w:r w:rsidRPr="00A37667">
              <w:rPr>
                <w:rFonts w:cs="Arial"/>
                <w:sz w:val="20"/>
                <w:lang w:eastAsia="en-US"/>
              </w:rPr>
              <w:t>usar a funcionalidade do diário para registrar seus pensamentos, sentimentos e experiências relacionadas à sua saúde mental</w:t>
            </w:r>
            <w:r w:rsidR="00C006DB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6452C6" w:rsidRPr="001F77AA" w14:paraId="27E8EA7F" w14:textId="77777777" w:rsidTr="006077AC">
        <w:trPr>
          <w:trHeight w:val="283"/>
          <w:jc w:val="center"/>
        </w:trPr>
        <w:tc>
          <w:tcPr>
            <w:tcW w:w="0" w:type="auto"/>
          </w:tcPr>
          <w:p w14:paraId="1E794A49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2E23A11F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Usuários cadastrados.</w:t>
            </w:r>
          </w:p>
        </w:tc>
      </w:tr>
      <w:tr w:rsidR="006452C6" w:rsidRPr="001F77AA" w14:paraId="1D0ED876" w14:textId="77777777" w:rsidTr="006077AC">
        <w:trPr>
          <w:trHeight w:val="283"/>
          <w:jc w:val="center"/>
        </w:trPr>
        <w:tc>
          <w:tcPr>
            <w:tcW w:w="0" w:type="auto"/>
          </w:tcPr>
          <w:p w14:paraId="2D78C183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0CA47AFC" w14:textId="77777777" w:rsidR="00326F1F" w:rsidRPr="00CC12D5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9615B">
              <w:rPr>
                <w:rFonts w:cs="Arial"/>
                <w:sz w:val="20"/>
                <w:lang w:eastAsia="en-US"/>
              </w:rPr>
              <w:t>O usuário está autenticado no sistema.</w:t>
            </w:r>
          </w:p>
        </w:tc>
      </w:tr>
      <w:tr w:rsidR="006452C6" w:rsidRPr="001F77AA" w14:paraId="2BCCAB0F" w14:textId="77777777" w:rsidTr="006077AC">
        <w:trPr>
          <w:trHeight w:val="268"/>
          <w:jc w:val="center"/>
        </w:trPr>
        <w:tc>
          <w:tcPr>
            <w:tcW w:w="0" w:type="auto"/>
          </w:tcPr>
          <w:p w14:paraId="5D92E235" w14:textId="77777777" w:rsidR="00326F1F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66FD060F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32EBB4BB" w14:textId="77777777" w:rsidR="00FB14AD" w:rsidRDefault="00FB14AD" w:rsidP="00165D8C">
            <w:pPr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FB14AD">
              <w:rPr>
                <w:rFonts w:cs="Arial"/>
                <w:sz w:val="20"/>
                <w:lang w:eastAsia="pt-BR"/>
              </w:rPr>
              <w:t>O usuário acessa a funcionalidade do diário no sistema.</w:t>
            </w:r>
          </w:p>
          <w:p w14:paraId="18230D8A" w14:textId="77777777" w:rsidR="00FB14AD" w:rsidRDefault="00FB14AD" w:rsidP="00165D8C">
            <w:pPr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FB14AD">
              <w:rPr>
                <w:rFonts w:cs="Arial"/>
                <w:sz w:val="20"/>
                <w:lang w:eastAsia="pt-BR"/>
              </w:rPr>
              <w:t>Registra pensamentos, sentimentos e experiências relevantes</w:t>
            </w:r>
          </w:p>
          <w:p w14:paraId="486A29A6" w14:textId="360C7CF8" w:rsidR="00326F1F" w:rsidRPr="00E4728A" w:rsidRDefault="00FB14AD" w:rsidP="00165D8C">
            <w:pPr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FB14AD">
              <w:rPr>
                <w:rFonts w:cs="Arial"/>
                <w:sz w:val="20"/>
                <w:lang w:eastAsia="pt-BR"/>
              </w:rPr>
              <w:t>Salva a entrada no diário.</w:t>
            </w:r>
          </w:p>
        </w:tc>
      </w:tr>
      <w:tr w:rsidR="006452C6" w:rsidRPr="001F77AA" w14:paraId="01660F91" w14:textId="77777777" w:rsidTr="006077AC">
        <w:trPr>
          <w:trHeight w:val="283"/>
          <w:jc w:val="center"/>
        </w:trPr>
        <w:tc>
          <w:tcPr>
            <w:tcW w:w="0" w:type="auto"/>
          </w:tcPr>
          <w:p w14:paraId="65CB2B8C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3E52968A" w14:textId="1CE2BF46" w:rsidR="00326F1F" w:rsidRPr="001F77AA" w:rsidRDefault="00FB14AD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FB14AD">
              <w:rPr>
                <w:rFonts w:cs="Arial"/>
                <w:sz w:val="20"/>
                <w:lang w:eastAsia="en-US"/>
              </w:rPr>
              <w:t>A entrada é registrada no diário do usuário.</w:t>
            </w:r>
          </w:p>
        </w:tc>
      </w:tr>
      <w:tr w:rsidR="006452C6" w:rsidRPr="001F77AA" w14:paraId="3CFCF05B" w14:textId="77777777" w:rsidTr="006077AC">
        <w:trPr>
          <w:trHeight w:val="133"/>
          <w:jc w:val="center"/>
        </w:trPr>
        <w:tc>
          <w:tcPr>
            <w:tcW w:w="0" w:type="auto"/>
          </w:tcPr>
          <w:p w14:paraId="436FE293" w14:textId="77777777" w:rsidR="00326F1F" w:rsidRPr="001F77AA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36540462" w14:textId="086AA572" w:rsidR="00326F1F" w:rsidRDefault="00326F1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3a </w:t>
            </w:r>
            <w:r w:rsidR="006452C6">
              <w:rPr>
                <w:rFonts w:cs="Arial"/>
                <w:sz w:val="20"/>
                <w:lang w:eastAsia="en-US"/>
              </w:rPr>
              <w:t>-</w:t>
            </w:r>
            <w:r>
              <w:rPr>
                <w:rFonts w:cs="Arial"/>
                <w:sz w:val="20"/>
                <w:lang w:eastAsia="en-US"/>
              </w:rPr>
              <w:t xml:space="preserve"> </w:t>
            </w:r>
            <w:r w:rsidR="006452C6">
              <w:rPr>
                <w:rFonts w:cs="Arial"/>
                <w:sz w:val="20"/>
                <w:lang w:eastAsia="en-US"/>
              </w:rPr>
              <w:t xml:space="preserve">A </w:t>
            </w:r>
            <w:r w:rsidR="006452C6" w:rsidRPr="006452C6">
              <w:rPr>
                <w:rFonts w:cs="Arial"/>
                <w:sz w:val="20"/>
                <w:lang w:eastAsia="en-US"/>
              </w:rPr>
              <w:t>operação de salvamento falha</w:t>
            </w:r>
          </w:p>
          <w:p w14:paraId="78A715D1" w14:textId="3145AC61" w:rsidR="00326F1F" w:rsidRPr="001F77AA" w:rsidRDefault="00326F1F" w:rsidP="00165D8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3a.1 </w:t>
            </w:r>
            <w:r w:rsidR="006452C6" w:rsidRPr="006452C6">
              <w:rPr>
                <w:rFonts w:cs="Arial"/>
                <w:sz w:val="20"/>
                <w:lang w:eastAsia="en-US"/>
              </w:rPr>
              <w:t>o sistema fornece feedback sobre o motivo e sugere correções.</w:t>
            </w:r>
          </w:p>
        </w:tc>
      </w:tr>
    </w:tbl>
    <w:p w14:paraId="032DF1BA" w14:textId="77777777" w:rsidR="00F40BCB" w:rsidRDefault="00F40BCB" w:rsidP="00C006DB">
      <w:pPr>
        <w:ind w:firstLine="0"/>
        <w:rPr>
          <w:b/>
          <w:szCs w:val="24"/>
        </w:rPr>
      </w:pPr>
    </w:p>
    <w:p w14:paraId="3BF56279" w14:textId="2C69A25B" w:rsidR="00B651D5" w:rsidRDefault="00B651D5" w:rsidP="00B651D5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11</w:t>
      </w:r>
      <w:r w:rsidRPr="008C5DD4">
        <w:rPr>
          <w:sz w:val="20"/>
          <w:szCs w:val="24"/>
        </w:rPr>
        <w:t xml:space="preserve"> – Use Case </w:t>
      </w:r>
      <w:r w:rsidR="006268DB">
        <w:rPr>
          <w:sz w:val="20"/>
          <w:szCs w:val="24"/>
        </w:rPr>
        <w:t>Visualizar a Página Sobre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80"/>
        <w:gridCol w:w="7480"/>
      </w:tblGrid>
      <w:tr w:rsidR="00B651D5" w:rsidRPr="001F77AA" w14:paraId="676DDEE7" w14:textId="77777777" w:rsidTr="00CF3CEE">
        <w:trPr>
          <w:trHeight w:val="283"/>
          <w:jc w:val="center"/>
        </w:trPr>
        <w:tc>
          <w:tcPr>
            <w:tcW w:w="0" w:type="auto"/>
            <w:gridSpan w:val="2"/>
          </w:tcPr>
          <w:p w14:paraId="4FCF86A9" w14:textId="5828ACB6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="006268DB" w:rsidRPr="006268DB">
              <w:rPr>
                <w:rFonts w:cs="Arial"/>
                <w:b/>
                <w:sz w:val="20"/>
                <w:lang w:eastAsia="en-US"/>
              </w:rPr>
              <w:t>Visualizar a página</w:t>
            </w:r>
            <w:r w:rsidR="006268DB"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="00CA4DB5">
              <w:rPr>
                <w:rFonts w:cs="Arial"/>
                <w:b/>
                <w:sz w:val="20"/>
                <w:lang w:eastAsia="en-US"/>
              </w:rPr>
              <w:t>Sobre</w:t>
            </w:r>
          </w:p>
        </w:tc>
      </w:tr>
      <w:tr w:rsidR="00686C9D" w:rsidRPr="001F77AA" w14:paraId="52A8BDDB" w14:textId="77777777" w:rsidTr="00CF3CEE">
        <w:trPr>
          <w:trHeight w:val="283"/>
          <w:jc w:val="center"/>
        </w:trPr>
        <w:tc>
          <w:tcPr>
            <w:tcW w:w="0" w:type="auto"/>
          </w:tcPr>
          <w:p w14:paraId="7D0D3821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7F2F3F9F" w14:textId="1BA98844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8</w:t>
            </w:r>
          </w:p>
        </w:tc>
      </w:tr>
      <w:tr w:rsidR="00686C9D" w:rsidRPr="001F77AA" w14:paraId="41B202F8" w14:textId="77777777" w:rsidTr="00CF3CEE">
        <w:trPr>
          <w:trHeight w:val="283"/>
          <w:jc w:val="center"/>
        </w:trPr>
        <w:tc>
          <w:tcPr>
            <w:tcW w:w="0" w:type="auto"/>
          </w:tcPr>
          <w:p w14:paraId="2E886795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41FA7D9F" w14:textId="613E3960" w:rsidR="00B651D5" w:rsidRPr="001F77AA" w:rsidRDefault="00714571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V</w:t>
            </w:r>
            <w:r w:rsidRPr="00714571">
              <w:rPr>
                <w:rFonts w:cs="Arial"/>
                <w:sz w:val="20"/>
                <w:lang w:eastAsia="en-US"/>
              </w:rPr>
              <w:t>isitante</w:t>
            </w:r>
            <w:r w:rsidR="00F92C7D">
              <w:rPr>
                <w:rFonts w:cs="Arial"/>
                <w:sz w:val="20"/>
                <w:lang w:eastAsia="en-US"/>
              </w:rPr>
              <w:t>s</w:t>
            </w:r>
            <w:r w:rsidRPr="00714571">
              <w:rPr>
                <w:rFonts w:cs="Arial"/>
                <w:sz w:val="20"/>
                <w:lang w:eastAsia="en-US"/>
              </w:rPr>
              <w:t xml:space="preserve"> ou usuário</w:t>
            </w:r>
            <w:r w:rsidR="00F92C7D">
              <w:rPr>
                <w:rFonts w:cs="Arial"/>
                <w:sz w:val="20"/>
                <w:lang w:eastAsia="en-US"/>
              </w:rPr>
              <w:t>s</w:t>
            </w:r>
            <w:r w:rsidRPr="00714571">
              <w:rPr>
                <w:rFonts w:cs="Arial"/>
                <w:sz w:val="20"/>
                <w:lang w:eastAsia="en-US"/>
              </w:rPr>
              <w:t xml:space="preserve"> registrado</w:t>
            </w:r>
            <w:r w:rsidR="00F92C7D">
              <w:rPr>
                <w:rFonts w:cs="Arial"/>
                <w:sz w:val="20"/>
                <w:lang w:eastAsia="en-US"/>
              </w:rPr>
              <w:t>s</w:t>
            </w:r>
            <w:r w:rsidRPr="00714571">
              <w:rPr>
                <w:rFonts w:cs="Arial"/>
                <w:sz w:val="20"/>
                <w:lang w:eastAsia="en-US"/>
              </w:rPr>
              <w:t xml:space="preserve"> podem acessar a página </w:t>
            </w:r>
            <w:r w:rsidR="00CA4DB5">
              <w:rPr>
                <w:rFonts w:cs="Arial"/>
                <w:sz w:val="20"/>
                <w:lang w:eastAsia="en-US"/>
              </w:rPr>
              <w:t xml:space="preserve">Sobre </w:t>
            </w:r>
            <w:r w:rsidRPr="00714571">
              <w:rPr>
                <w:rFonts w:cs="Arial"/>
                <w:sz w:val="20"/>
                <w:lang w:eastAsia="en-US"/>
              </w:rPr>
              <w:t>do site para encontrar informações sobre os serviços oferecidos</w:t>
            </w:r>
            <w:r w:rsidR="009C6331">
              <w:rPr>
                <w:rFonts w:cs="Arial"/>
                <w:sz w:val="20"/>
                <w:lang w:eastAsia="en-US"/>
              </w:rPr>
              <w:t xml:space="preserve">, </w:t>
            </w:r>
            <w:proofErr w:type="spellStart"/>
            <w:r w:rsidR="0097292E">
              <w:rPr>
                <w:rFonts w:cs="Arial"/>
                <w:sz w:val="20"/>
                <w:lang w:eastAsia="en-US"/>
              </w:rPr>
              <w:t>FAQs</w:t>
            </w:r>
            <w:proofErr w:type="spellEnd"/>
            <w:r w:rsidR="0097292E">
              <w:rPr>
                <w:rFonts w:cs="Arial"/>
                <w:sz w:val="20"/>
                <w:lang w:eastAsia="en-US"/>
              </w:rPr>
              <w:t xml:space="preserve"> sobre o site </w:t>
            </w:r>
            <w:r w:rsidRPr="00714571">
              <w:rPr>
                <w:rFonts w:cs="Arial"/>
                <w:sz w:val="20"/>
                <w:lang w:eastAsia="en-US"/>
              </w:rPr>
              <w:t>e links para outras seções do site.</w:t>
            </w:r>
          </w:p>
        </w:tc>
      </w:tr>
      <w:tr w:rsidR="00686C9D" w:rsidRPr="001F77AA" w14:paraId="3923E77C" w14:textId="77777777" w:rsidTr="00CF3CEE">
        <w:trPr>
          <w:trHeight w:val="283"/>
          <w:jc w:val="center"/>
        </w:trPr>
        <w:tc>
          <w:tcPr>
            <w:tcW w:w="0" w:type="auto"/>
          </w:tcPr>
          <w:p w14:paraId="6528C580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682D9E6F" w14:textId="1BC9CDC1" w:rsidR="00B651D5" w:rsidRPr="001F77AA" w:rsidRDefault="007D5942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Visitantes ou usuários cadastrados.</w:t>
            </w:r>
          </w:p>
        </w:tc>
      </w:tr>
      <w:tr w:rsidR="00686C9D" w:rsidRPr="001F77AA" w14:paraId="4759B4D1" w14:textId="77777777" w:rsidTr="00CF3CEE">
        <w:trPr>
          <w:trHeight w:val="283"/>
          <w:jc w:val="center"/>
        </w:trPr>
        <w:tc>
          <w:tcPr>
            <w:tcW w:w="0" w:type="auto"/>
          </w:tcPr>
          <w:p w14:paraId="31744DC0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55D78016" w14:textId="6631D725" w:rsidR="00B651D5" w:rsidRPr="00CC12D5" w:rsidRDefault="00AD325C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Nenhum</w:t>
            </w:r>
            <w:r w:rsidR="00E4728A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686C9D" w:rsidRPr="001F77AA" w14:paraId="06307FF2" w14:textId="77777777" w:rsidTr="00CF3CEE">
        <w:trPr>
          <w:trHeight w:val="268"/>
          <w:jc w:val="center"/>
        </w:trPr>
        <w:tc>
          <w:tcPr>
            <w:tcW w:w="0" w:type="auto"/>
          </w:tcPr>
          <w:p w14:paraId="577A942F" w14:textId="77777777" w:rsidR="00B651D5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1493BC3F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1CCD2C7D" w14:textId="7B1D9C5D" w:rsidR="00B651D5" w:rsidRPr="00E4728A" w:rsidRDefault="00E4728A" w:rsidP="006268DB">
            <w:pPr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E4728A">
              <w:rPr>
                <w:rFonts w:cs="Arial"/>
                <w:sz w:val="20"/>
                <w:lang w:eastAsia="pt-BR"/>
              </w:rPr>
              <w:t xml:space="preserve">O usuário acessa a página </w:t>
            </w:r>
            <w:r w:rsidR="00CA4DB5">
              <w:rPr>
                <w:rFonts w:cs="Arial"/>
                <w:sz w:val="20"/>
                <w:lang w:eastAsia="pt-BR"/>
              </w:rPr>
              <w:t>Sobre</w:t>
            </w:r>
            <w:r w:rsidRPr="00E4728A">
              <w:rPr>
                <w:rFonts w:cs="Arial"/>
                <w:sz w:val="20"/>
                <w:lang w:eastAsia="pt-BR"/>
              </w:rPr>
              <w:t xml:space="preserve"> do site.</w:t>
            </w:r>
          </w:p>
        </w:tc>
      </w:tr>
      <w:tr w:rsidR="00686C9D" w:rsidRPr="001F77AA" w14:paraId="247DB303" w14:textId="77777777" w:rsidTr="00CF3CEE">
        <w:trPr>
          <w:trHeight w:val="283"/>
          <w:jc w:val="center"/>
        </w:trPr>
        <w:tc>
          <w:tcPr>
            <w:tcW w:w="0" w:type="auto"/>
          </w:tcPr>
          <w:p w14:paraId="0DA913CD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2A694B62" w14:textId="2DC5C265" w:rsidR="00B651D5" w:rsidRPr="001F77AA" w:rsidRDefault="007E7FDD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7E7FDD">
              <w:rPr>
                <w:rFonts w:cs="Arial"/>
                <w:sz w:val="20"/>
                <w:lang w:eastAsia="en-US"/>
              </w:rPr>
              <w:t>O usuário visualiza informações sobre os serviços oferecidos</w:t>
            </w:r>
            <w:r w:rsidR="00686C9D">
              <w:rPr>
                <w:rFonts w:cs="Arial"/>
                <w:sz w:val="20"/>
                <w:lang w:eastAsia="en-US"/>
              </w:rPr>
              <w:t xml:space="preserve">, </w:t>
            </w:r>
            <w:proofErr w:type="spellStart"/>
            <w:r w:rsidR="00A31C22">
              <w:rPr>
                <w:rFonts w:cs="Arial"/>
                <w:sz w:val="20"/>
                <w:lang w:eastAsia="en-US"/>
              </w:rPr>
              <w:t>FAQs</w:t>
            </w:r>
            <w:proofErr w:type="spellEnd"/>
            <w:r w:rsidR="00A31C22">
              <w:rPr>
                <w:rFonts w:cs="Arial"/>
                <w:sz w:val="20"/>
                <w:lang w:eastAsia="en-US"/>
              </w:rPr>
              <w:t xml:space="preserve"> sobre</w:t>
            </w:r>
            <w:r w:rsidR="00686C9D">
              <w:rPr>
                <w:rFonts w:cs="Arial"/>
                <w:sz w:val="20"/>
                <w:lang w:eastAsia="en-US"/>
              </w:rPr>
              <w:t xml:space="preserve"> </w:t>
            </w:r>
            <w:r w:rsidR="0097292E">
              <w:rPr>
                <w:rFonts w:cs="Arial"/>
                <w:sz w:val="20"/>
                <w:lang w:eastAsia="en-US"/>
              </w:rPr>
              <w:t xml:space="preserve">o site </w:t>
            </w:r>
            <w:r w:rsidRPr="007E7FDD">
              <w:rPr>
                <w:rFonts w:cs="Arial"/>
                <w:sz w:val="20"/>
                <w:lang w:eastAsia="en-US"/>
              </w:rPr>
              <w:t>e encontra links para outras seções do site.</w:t>
            </w:r>
          </w:p>
        </w:tc>
      </w:tr>
      <w:tr w:rsidR="00686C9D" w:rsidRPr="001F77AA" w14:paraId="1C7DBF1C" w14:textId="77777777" w:rsidTr="00CF3CEE">
        <w:trPr>
          <w:trHeight w:val="133"/>
          <w:jc w:val="center"/>
        </w:trPr>
        <w:tc>
          <w:tcPr>
            <w:tcW w:w="0" w:type="auto"/>
          </w:tcPr>
          <w:p w14:paraId="05494DB7" w14:textId="77777777" w:rsidR="00B651D5" w:rsidRPr="001F77AA" w:rsidRDefault="00B651D5" w:rsidP="00CF3CEE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1F5F1197" w14:textId="58A4F5D6" w:rsidR="007E7FDD" w:rsidRPr="007E7FDD" w:rsidRDefault="007E7FDD" w:rsidP="007E7FDD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1</w:t>
            </w:r>
            <w:r w:rsidR="00B3084E">
              <w:rPr>
                <w:rFonts w:cs="Arial"/>
                <w:sz w:val="20"/>
                <w:lang w:eastAsia="en-US"/>
              </w:rPr>
              <w:t>a</w:t>
            </w:r>
            <w:r>
              <w:rPr>
                <w:rFonts w:cs="Arial"/>
                <w:sz w:val="20"/>
                <w:lang w:eastAsia="en-US"/>
              </w:rPr>
              <w:t xml:space="preserve"> </w:t>
            </w:r>
            <w:r w:rsidR="00B3084E">
              <w:rPr>
                <w:rFonts w:cs="Arial"/>
                <w:sz w:val="20"/>
                <w:lang w:eastAsia="en-US"/>
              </w:rPr>
              <w:t>–</w:t>
            </w:r>
            <w:r>
              <w:rPr>
                <w:rFonts w:cs="Arial"/>
                <w:sz w:val="20"/>
                <w:lang w:eastAsia="en-US"/>
              </w:rPr>
              <w:t xml:space="preserve"> </w:t>
            </w:r>
            <w:r w:rsidR="00B3084E">
              <w:rPr>
                <w:rFonts w:cs="Arial"/>
                <w:sz w:val="20"/>
                <w:lang w:eastAsia="en-US"/>
              </w:rPr>
              <w:t xml:space="preserve">Houve </w:t>
            </w:r>
            <w:r w:rsidRPr="007E7FDD">
              <w:rPr>
                <w:rFonts w:cs="Arial"/>
                <w:sz w:val="20"/>
                <w:lang w:eastAsia="en-US"/>
              </w:rPr>
              <w:t>problemas de carregamento da página:</w:t>
            </w:r>
          </w:p>
          <w:p w14:paraId="1090C261" w14:textId="509E64E2" w:rsidR="00B651D5" w:rsidRPr="001F77AA" w:rsidRDefault="00B3084E" w:rsidP="007E7FDD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1</w:t>
            </w:r>
            <w:r w:rsidR="00A14B28">
              <w:rPr>
                <w:rFonts w:cs="Arial"/>
                <w:sz w:val="20"/>
                <w:lang w:eastAsia="en-US"/>
              </w:rPr>
              <w:t>a</w:t>
            </w:r>
            <w:r>
              <w:rPr>
                <w:rFonts w:cs="Arial"/>
                <w:sz w:val="20"/>
                <w:lang w:eastAsia="en-US"/>
              </w:rPr>
              <w:t xml:space="preserve">.1 </w:t>
            </w:r>
            <w:r w:rsidR="007E7FDD" w:rsidRPr="007E7FDD">
              <w:rPr>
                <w:rFonts w:cs="Arial"/>
                <w:sz w:val="20"/>
                <w:lang w:eastAsia="en-US"/>
              </w:rPr>
              <w:t>Exib</w:t>
            </w:r>
            <w:r>
              <w:rPr>
                <w:rFonts w:cs="Arial"/>
                <w:sz w:val="20"/>
                <w:lang w:eastAsia="en-US"/>
              </w:rPr>
              <w:t xml:space="preserve">e </w:t>
            </w:r>
            <w:r w:rsidR="007E7FDD" w:rsidRPr="007E7FDD">
              <w:rPr>
                <w:rFonts w:cs="Arial"/>
                <w:sz w:val="20"/>
                <w:lang w:eastAsia="en-US"/>
              </w:rPr>
              <w:t>mensagem de erro.</w:t>
            </w:r>
          </w:p>
        </w:tc>
      </w:tr>
    </w:tbl>
    <w:p w14:paraId="6F7A2549" w14:textId="77777777" w:rsidR="00B651D5" w:rsidRDefault="00B651D5" w:rsidP="00BD06F8">
      <w:pPr>
        <w:ind w:firstLine="0"/>
        <w:jc w:val="center"/>
        <w:rPr>
          <w:b/>
          <w:szCs w:val="24"/>
        </w:rPr>
      </w:pPr>
    </w:p>
    <w:p w14:paraId="4BBC6923" w14:textId="7D3DE34C" w:rsidR="00C006DB" w:rsidRDefault="00C006DB" w:rsidP="00C006DB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12</w:t>
      </w:r>
      <w:r w:rsidRPr="008C5DD4">
        <w:rPr>
          <w:sz w:val="20"/>
          <w:szCs w:val="24"/>
        </w:rPr>
        <w:t xml:space="preserve"> – Use Case </w:t>
      </w:r>
      <w:r w:rsidR="004532A7">
        <w:rPr>
          <w:sz w:val="20"/>
          <w:szCs w:val="24"/>
        </w:rPr>
        <w:t>Entrar em contato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7501"/>
      </w:tblGrid>
      <w:tr w:rsidR="00C006DB" w:rsidRPr="001F77AA" w14:paraId="09CC0A56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161A4B6B" w14:textId="386B3121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="00294164">
              <w:rPr>
                <w:rFonts w:cs="Arial"/>
                <w:b/>
                <w:sz w:val="20"/>
                <w:lang w:eastAsia="en-US"/>
              </w:rPr>
              <w:t>Entrar em contato</w:t>
            </w:r>
          </w:p>
        </w:tc>
      </w:tr>
      <w:tr w:rsidR="007114D6" w:rsidRPr="001F77AA" w14:paraId="4D8054F7" w14:textId="77777777" w:rsidTr="006077AC">
        <w:trPr>
          <w:trHeight w:val="283"/>
          <w:jc w:val="center"/>
        </w:trPr>
        <w:tc>
          <w:tcPr>
            <w:tcW w:w="0" w:type="auto"/>
          </w:tcPr>
          <w:p w14:paraId="73B53D23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0AF754E4" w14:textId="74A61235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00</w:t>
            </w:r>
            <w:r w:rsidR="00AA3B40">
              <w:rPr>
                <w:rFonts w:cs="Arial"/>
                <w:sz w:val="20"/>
                <w:lang w:eastAsia="en-US"/>
              </w:rPr>
              <w:t>9</w:t>
            </w:r>
          </w:p>
        </w:tc>
      </w:tr>
      <w:tr w:rsidR="007114D6" w:rsidRPr="001F77AA" w14:paraId="09B65309" w14:textId="77777777" w:rsidTr="006077AC">
        <w:trPr>
          <w:trHeight w:val="283"/>
          <w:jc w:val="center"/>
        </w:trPr>
        <w:tc>
          <w:tcPr>
            <w:tcW w:w="0" w:type="auto"/>
          </w:tcPr>
          <w:p w14:paraId="4F487307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2971B194" w14:textId="3DB5C899" w:rsidR="00C006DB" w:rsidRPr="001F77AA" w:rsidRDefault="00294164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Visitante ou usuários </w:t>
            </w:r>
            <w:r w:rsidRPr="00294164">
              <w:rPr>
                <w:rFonts w:cs="Arial"/>
                <w:sz w:val="20"/>
                <w:lang w:eastAsia="en-US"/>
              </w:rPr>
              <w:t>registrado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294164">
              <w:rPr>
                <w:rFonts w:cs="Arial"/>
                <w:sz w:val="20"/>
                <w:lang w:eastAsia="en-US"/>
              </w:rPr>
              <w:t xml:space="preserve"> podem usar o formulário de contato para enviar mensagens, dúvidas</w:t>
            </w:r>
            <w:r w:rsidR="008C7359">
              <w:rPr>
                <w:rFonts w:cs="Arial"/>
                <w:sz w:val="20"/>
                <w:lang w:eastAsia="en-US"/>
              </w:rPr>
              <w:t xml:space="preserve"> e </w:t>
            </w:r>
            <w:r w:rsidRPr="00294164">
              <w:rPr>
                <w:rFonts w:cs="Arial"/>
                <w:sz w:val="20"/>
                <w:lang w:eastAsia="en-US"/>
              </w:rPr>
              <w:t xml:space="preserve">solicitar mais informações sobre os serviços oferecidos </w:t>
            </w:r>
            <w:r w:rsidR="008C7359">
              <w:rPr>
                <w:rFonts w:cs="Arial"/>
                <w:sz w:val="20"/>
                <w:lang w:eastAsia="en-US"/>
              </w:rPr>
              <w:t xml:space="preserve">ou </w:t>
            </w:r>
            <w:r w:rsidR="007114D6">
              <w:rPr>
                <w:rFonts w:cs="Arial"/>
                <w:sz w:val="20"/>
                <w:lang w:eastAsia="en-US"/>
              </w:rPr>
              <w:t xml:space="preserve">maneiras de </w:t>
            </w:r>
            <w:r w:rsidR="008C7359">
              <w:rPr>
                <w:rFonts w:cs="Arial"/>
                <w:sz w:val="20"/>
                <w:lang w:eastAsia="en-US"/>
              </w:rPr>
              <w:t xml:space="preserve">realizar </w:t>
            </w:r>
            <w:r w:rsidR="007114D6">
              <w:rPr>
                <w:rFonts w:cs="Arial"/>
                <w:sz w:val="20"/>
                <w:lang w:eastAsia="en-US"/>
              </w:rPr>
              <w:t>doações</w:t>
            </w:r>
            <w:r w:rsidRPr="00294164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7114D6" w:rsidRPr="001F77AA" w14:paraId="3354665F" w14:textId="77777777" w:rsidTr="006077AC">
        <w:trPr>
          <w:trHeight w:val="283"/>
          <w:jc w:val="center"/>
        </w:trPr>
        <w:tc>
          <w:tcPr>
            <w:tcW w:w="0" w:type="auto"/>
          </w:tcPr>
          <w:p w14:paraId="329C32B3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2D51B9DF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Visitantes ou usuários cadastrados.</w:t>
            </w:r>
          </w:p>
        </w:tc>
      </w:tr>
      <w:tr w:rsidR="007114D6" w:rsidRPr="001F77AA" w14:paraId="23327824" w14:textId="77777777" w:rsidTr="006077AC">
        <w:trPr>
          <w:trHeight w:val="283"/>
          <w:jc w:val="center"/>
        </w:trPr>
        <w:tc>
          <w:tcPr>
            <w:tcW w:w="0" w:type="auto"/>
          </w:tcPr>
          <w:p w14:paraId="47E8137E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2D409F78" w14:textId="77777777" w:rsidR="00C006DB" w:rsidRPr="00CC12D5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Nenhum.</w:t>
            </w:r>
          </w:p>
        </w:tc>
      </w:tr>
      <w:tr w:rsidR="007114D6" w:rsidRPr="001F77AA" w14:paraId="3C8CD248" w14:textId="77777777" w:rsidTr="006077AC">
        <w:trPr>
          <w:trHeight w:val="268"/>
          <w:jc w:val="center"/>
        </w:trPr>
        <w:tc>
          <w:tcPr>
            <w:tcW w:w="0" w:type="auto"/>
          </w:tcPr>
          <w:p w14:paraId="6237C3BC" w14:textId="77777777" w:rsidR="00C006DB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105CE827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2412C04D" w14:textId="77777777" w:rsidR="00C006DB" w:rsidRDefault="00C006DB" w:rsidP="007114D6">
            <w:pPr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E4728A">
              <w:rPr>
                <w:rFonts w:cs="Arial"/>
                <w:sz w:val="20"/>
                <w:lang w:eastAsia="pt-BR"/>
              </w:rPr>
              <w:t xml:space="preserve">O usuário acessa a página </w:t>
            </w:r>
            <w:r>
              <w:rPr>
                <w:rFonts w:cs="Arial"/>
                <w:sz w:val="20"/>
                <w:lang w:eastAsia="pt-BR"/>
              </w:rPr>
              <w:t>Sobre</w:t>
            </w:r>
            <w:r w:rsidRPr="00E4728A">
              <w:rPr>
                <w:rFonts w:cs="Arial"/>
                <w:sz w:val="20"/>
                <w:lang w:eastAsia="pt-BR"/>
              </w:rPr>
              <w:t xml:space="preserve"> do site.</w:t>
            </w:r>
          </w:p>
          <w:p w14:paraId="615913C0" w14:textId="77777777" w:rsidR="00CE3360" w:rsidRDefault="007114D6" w:rsidP="007114D6">
            <w:pPr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114D6">
              <w:rPr>
                <w:rFonts w:cs="Arial"/>
                <w:sz w:val="20"/>
                <w:lang w:eastAsia="pt-BR"/>
              </w:rPr>
              <w:t>Preenche o formulário de contato com a mensagem, dúvida ou solicitação.</w:t>
            </w:r>
          </w:p>
          <w:p w14:paraId="5742E660" w14:textId="28B5CBD3" w:rsidR="007114D6" w:rsidRPr="00E4728A" w:rsidRDefault="007114D6" w:rsidP="007114D6">
            <w:pPr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114D6">
              <w:rPr>
                <w:rFonts w:cs="Arial"/>
                <w:sz w:val="20"/>
                <w:lang w:eastAsia="pt-BR"/>
              </w:rPr>
              <w:t>Clica em "Enviar".</w:t>
            </w:r>
          </w:p>
        </w:tc>
      </w:tr>
      <w:tr w:rsidR="007114D6" w:rsidRPr="001F77AA" w14:paraId="793CCDA7" w14:textId="77777777" w:rsidTr="006077AC">
        <w:trPr>
          <w:trHeight w:val="283"/>
          <w:jc w:val="center"/>
        </w:trPr>
        <w:tc>
          <w:tcPr>
            <w:tcW w:w="0" w:type="auto"/>
          </w:tcPr>
          <w:p w14:paraId="016BF318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25599884" w14:textId="063E40AD" w:rsidR="00C006DB" w:rsidRPr="001F77AA" w:rsidRDefault="008343F7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8343F7">
              <w:rPr>
                <w:rFonts w:cs="Arial"/>
                <w:sz w:val="20"/>
                <w:lang w:eastAsia="en-US"/>
              </w:rPr>
              <w:t>A mensagem é enviada, e uma confirmação é exibida.</w:t>
            </w:r>
          </w:p>
        </w:tc>
      </w:tr>
      <w:tr w:rsidR="007114D6" w:rsidRPr="001F77AA" w14:paraId="7D1FCCB8" w14:textId="77777777" w:rsidTr="006077AC">
        <w:trPr>
          <w:trHeight w:val="133"/>
          <w:jc w:val="center"/>
        </w:trPr>
        <w:tc>
          <w:tcPr>
            <w:tcW w:w="0" w:type="auto"/>
          </w:tcPr>
          <w:p w14:paraId="2CAA72DF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2205A629" w14:textId="58A31F3A" w:rsidR="00C006DB" w:rsidRPr="007E7FDD" w:rsidRDefault="00673070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3</w:t>
            </w:r>
            <w:r w:rsidR="00C006DB">
              <w:rPr>
                <w:rFonts w:cs="Arial"/>
                <w:sz w:val="20"/>
                <w:lang w:eastAsia="en-US"/>
              </w:rPr>
              <w:t>a –</w:t>
            </w:r>
            <w:r w:rsidR="008343F7">
              <w:rPr>
                <w:rFonts w:cs="Arial"/>
                <w:sz w:val="20"/>
                <w:lang w:eastAsia="en-US"/>
              </w:rPr>
              <w:t xml:space="preserve"> O envio falha</w:t>
            </w:r>
          </w:p>
          <w:p w14:paraId="4DC441DE" w14:textId="51DF330B" w:rsidR="00C006DB" w:rsidRPr="001F77AA" w:rsidRDefault="00673070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3</w:t>
            </w:r>
            <w:r w:rsidR="00C006DB">
              <w:rPr>
                <w:rFonts w:cs="Arial"/>
                <w:sz w:val="20"/>
                <w:lang w:eastAsia="en-US"/>
              </w:rPr>
              <w:t xml:space="preserve">a.1 </w:t>
            </w:r>
            <w:r w:rsidR="008343F7" w:rsidRPr="008343F7">
              <w:rPr>
                <w:rFonts w:cs="Arial"/>
                <w:sz w:val="20"/>
                <w:lang w:eastAsia="en-US"/>
              </w:rPr>
              <w:t>- o sistema fornece feedback sobre o motivo e sugere correções.</w:t>
            </w:r>
          </w:p>
        </w:tc>
      </w:tr>
    </w:tbl>
    <w:p w14:paraId="47FD9E56" w14:textId="77777777" w:rsidR="00C006DB" w:rsidRDefault="00C006DB" w:rsidP="00C006DB">
      <w:pPr>
        <w:ind w:firstLine="0"/>
        <w:jc w:val="center"/>
        <w:rPr>
          <w:b/>
          <w:szCs w:val="24"/>
        </w:rPr>
      </w:pPr>
    </w:p>
    <w:p w14:paraId="3F3C62DD" w14:textId="77777777" w:rsidR="00D94B6C" w:rsidRDefault="00D94B6C" w:rsidP="00C006DB">
      <w:pPr>
        <w:ind w:firstLine="0"/>
        <w:jc w:val="center"/>
        <w:rPr>
          <w:b/>
          <w:szCs w:val="24"/>
        </w:rPr>
      </w:pPr>
    </w:p>
    <w:p w14:paraId="2654C76E" w14:textId="77777777" w:rsidR="00D94B6C" w:rsidRDefault="00D94B6C" w:rsidP="00C006DB">
      <w:pPr>
        <w:ind w:firstLine="0"/>
        <w:jc w:val="center"/>
        <w:rPr>
          <w:b/>
          <w:szCs w:val="24"/>
        </w:rPr>
      </w:pPr>
    </w:p>
    <w:p w14:paraId="72B9C605" w14:textId="77777777" w:rsidR="00D94B6C" w:rsidRDefault="00D94B6C" w:rsidP="00C006DB">
      <w:pPr>
        <w:ind w:firstLine="0"/>
        <w:jc w:val="center"/>
        <w:rPr>
          <w:b/>
          <w:szCs w:val="24"/>
        </w:rPr>
      </w:pPr>
    </w:p>
    <w:p w14:paraId="6D0179DF" w14:textId="77777777" w:rsidR="00D94B6C" w:rsidRDefault="00D94B6C" w:rsidP="00C006DB">
      <w:pPr>
        <w:ind w:firstLine="0"/>
        <w:jc w:val="center"/>
        <w:rPr>
          <w:b/>
          <w:szCs w:val="24"/>
        </w:rPr>
      </w:pPr>
    </w:p>
    <w:p w14:paraId="654B4B70" w14:textId="07F808C5" w:rsidR="00C006DB" w:rsidRDefault="00C006DB" w:rsidP="00C006DB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AA3B40">
        <w:rPr>
          <w:b/>
          <w:sz w:val="20"/>
          <w:szCs w:val="24"/>
        </w:rPr>
        <w:t>13</w:t>
      </w:r>
      <w:r w:rsidRPr="008C5DD4">
        <w:rPr>
          <w:sz w:val="20"/>
          <w:szCs w:val="24"/>
        </w:rPr>
        <w:t xml:space="preserve"> – Use Case </w:t>
      </w:r>
      <w:r>
        <w:rPr>
          <w:sz w:val="20"/>
          <w:szCs w:val="24"/>
        </w:rPr>
        <w:t xml:space="preserve">Visualizar </w:t>
      </w:r>
      <w:r w:rsidR="004532A7">
        <w:rPr>
          <w:sz w:val="20"/>
          <w:szCs w:val="24"/>
        </w:rPr>
        <w:t xml:space="preserve">e Editar </w:t>
      </w:r>
      <w:r w:rsidR="00D871AC">
        <w:rPr>
          <w:sz w:val="20"/>
          <w:szCs w:val="24"/>
        </w:rPr>
        <w:t xml:space="preserve">o </w:t>
      </w:r>
      <w:r w:rsidR="004532A7">
        <w:rPr>
          <w:sz w:val="20"/>
          <w:szCs w:val="24"/>
        </w:rPr>
        <w:t>Perfil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7537"/>
      </w:tblGrid>
      <w:tr w:rsidR="00C006DB" w:rsidRPr="001F77AA" w14:paraId="6F1A41F4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1499E606" w14:textId="5CE73FA6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Pr="006268DB">
              <w:rPr>
                <w:rFonts w:cs="Arial"/>
                <w:b/>
                <w:sz w:val="20"/>
                <w:lang w:eastAsia="en-US"/>
              </w:rPr>
              <w:t xml:space="preserve">Visualizar </w:t>
            </w:r>
            <w:r w:rsidR="00D871AC">
              <w:rPr>
                <w:rFonts w:cs="Arial"/>
                <w:b/>
                <w:sz w:val="20"/>
                <w:lang w:eastAsia="en-US"/>
              </w:rPr>
              <w:t>e editar o perfil</w:t>
            </w:r>
          </w:p>
        </w:tc>
      </w:tr>
      <w:tr w:rsidR="000D159F" w:rsidRPr="001F77AA" w14:paraId="05C818ED" w14:textId="77777777" w:rsidTr="006077AC">
        <w:trPr>
          <w:trHeight w:val="283"/>
          <w:jc w:val="center"/>
        </w:trPr>
        <w:tc>
          <w:tcPr>
            <w:tcW w:w="0" w:type="auto"/>
          </w:tcPr>
          <w:p w14:paraId="5D611C4F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7187E77A" w14:textId="2735A89A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</w:t>
            </w:r>
            <w:r w:rsidR="006A413F">
              <w:rPr>
                <w:rFonts w:cs="Arial"/>
                <w:sz w:val="20"/>
                <w:lang w:eastAsia="en-US"/>
              </w:rPr>
              <w:t>10</w:t>
            </w:r>
          </w:p>
        </w:tc>
      </w:tr>
      <w:tr w:rsidR="000D159F" w:rsidRPr="001F77AA" w14:paraId="07F5B53D" w14:textId="77777777" w:rsidTr="006077AC">
        <w:trPr>
          <w:trHeight w:val="283"/>
          <w:jc w:val="center"/>
        </w:trPr>
        <w:tc>
          <w:tcPr>
            <w:tcW w:w="0" w:type="auto"/>
          </w:tcPr>
          <w:p w14:paraId="6870FB43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516417E6" w14:textId="0B64AE63" w:rsidR="00C006DB" w:rsidRPr="001F77AA" w:rsidRDefault="000D159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D159F">
              <w:rPr>
                <w:rFonts w:cs="Arial"/>
                <w:sz w:val="20"/>
                <w:lang w:eastAsia="en-US"/>
              </w:rPr>
              <w:t>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0D159F">
              <w:rPr>
                <w:rFonts w:cs="Arial"/>
                <w:sz w:val="20"/>
                <w:lang w:eastAsia="en-US"/>
              </w:rPr>
              <w:t xml:space="preserve"> usuário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0D159F">
              <w:rPr>
                <w:rFonts w:cs="Arial"/>
                <w:sz w:val="20"/>
                <w:lang w:eastAsia="en-US"/>
              </w:rPr>
              <w:t xml:space="preserve"> registrado</w:t>
            </w:r>
            <w:r>
              <w:rPr>
                <w:rFonts w:cs="Arial"/>
                <w:sz w:val="20"/>
                <w:lang w:eastAsia="en-US"/>
              </w:rPr>
              <w:t>s</w:t>
            </w:r>
            <w:r w:rsidRPr="000D159F">
              <w:rPr>
                <w:rFonts w:cs="Arial"/>
                <w:sz w:val="20"/>
                <w:lang w:eastAsia="en-US"/>
              </w:rPr>
              <w:t xml:space="preserve"> visualiza</w:t>
            </w:r>
            <w:r>
              <w:rPr>
                <w:rFonts w:cs="Arial"/>
                <w:sz w:val="20"/>
                <w:lang w:eastAsia="en-US"/>
              </w:rPr>
              <w:t>m</w:t>
            </w:r>
            <w:r w:rsidRPr="000D159F">
              <w:rPr>
                <w:rFonts w:cs="Arial"/>
                <w:sz w:val="20"/>
                <w:lang w:eastAsia="en-US"/>
              </w:rPr>
              <w:t xml:space="preserve"> a sua própria página de perfil, onde podem ver</w:t>
            </w:r>
            <w:r>
              <w:rPr>
                <w:rFonts w:cs="Arial"/>
                <w:sz w:val="20"/>
                <w:lang w:eastAsia="en-US"/>
              </w:rPr>
              <w:t>ificar</w:t>
            </w:r>
            <w:r w:rsidRPr="000D159F">
              <w:rPr>
                <w:rFonts w:cs="Arial"/>
                <w:sz w:val="20"/>
                <w:lang w:eastAsia="en-US"/>
              </w:rPr>
              <w:t xml:space="preserve"> e editar informações pessoais, como nome, foto de perfil, informações de contato e outras configurações relacionadas à sua conta.</w:t>
            </w:r>
          </w:p>
        </w:tc>
      </w:tr>
      <w:tr w:rsidR="000D159F" w:rsidRPr="001F77AA" w14:paraId="45147993" w14:textId="77777777" w:rsidTr="006077AC">
        <w:trPr>
          <w:trHeight w:val="283"/>
          <w:jc w:val="center"/>
        </w:trPr>
        <w:tc>
          <w:tcPr>
            <w:tcW w:w="0" w:type="auto"/>
          </w:tcPr>
          <w:p w14:paraId="7836A11A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62CF4845" w14:textId="3CF49380" w:rsidR="00C006DB" w:rsidRPr="001F77AA" w:rsidRDefault="000D159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</w:t>
            </w:r>
            <w:r w:rsidR="00C006DB">
              <w:rPr>
                <w:rFonts w:cs="Arial"/>
                <w:sz w:val="20"/>
                <w:lang w:eastAsia="en-US"/>
              </w:rPr>
              <w:t>suários cadastrados.</w:t>
            </w:r>
          </w:p>
        </w:tc>
      </w:tr>
      <w:tr w:rsidR="000D159F" w:rsidRPr="001F77AA" w14:paraId="5A38D089" w14:textId="77777777" w:rsidTr="006077AC">
        <w:trPr>
          <w:trHeight w:val="283"/>
          <w:jc w:val="center"/>
        </w:trPr>
        <w:tc>
          <w:tcPr>
            <w:tcW w:w="0" w:type="auto"/>
          </w:tcPr>
          <w:p w14:paraId="3D88D591" w14:textId="77777777" w:rsidR="000D159F" w:rsidRPr="001F77AA" w:rsidRDefault="000D159F" w:rsidP="000D159F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4575FB5C" w14:textId="4E392A8A" w:rsidR="000D159F" w:rsidRPr="00CC12D5" w:rsidRDefault="000D159F" w:rsidP="000D159F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9615B">
              <w:rPr>
                <w:rFonts w:cs="Arial"/>
                <w:sz w:val="20"/>
                <w:lang w:eastAsia="en-US"/>
              </w:rPr>
              <w:t>O usuário está autenticado no sistema.</w:t>
            </w:r>
          </w:p>
        </w:tc>
      </w:tr>
      <w:tr w:rsidR="000D159F" w:rsidRPr="001F77AA" w14:paraId="3EBD92E9" w14:textId="77777777" w:rsidTr="006077AC">
        <w:trPr>
          <w:trHeight w:val="268"/>
          <w:jc w:val="center"/>
        </w:trPr>
        <w:tc>
          <w:tcPr>
            <w:tcW w:w="0" w:type="auto"/>
          </w:tcPr>
          <w:p w14:paraId="50A508FC" w14:textId="77777777" w:rsidR="00C006DB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665696FE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7EA2089C" w14:textId="77777777" w:rsidR="00775D1F" w:rsidRDefault="00775D1F" w:rsidP="000D159F">
            <w:pPr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</w:t>
            </w:r>
            <w:r w:rsidRPr="00775D1F">
              <w:rPr>
                <w:rFonts w:cs="Arial"/>
                <w:sz w:val="20"/>
                <w:lang w:eastAsia="pt-BR"/>
              </w:rPr>
              <w:t>suário acessa a sua página de perfil no sistema.</w:t>
            </w:r>
          </w:p>
          <w:p w14:paraId="6C0B7A23" w14:textId="77777777" w:rsidR="00775D1F" w:rsidRDefault="00775D1F" w:rsidP="000D159F">
            <w:pPr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75D1F">
              <w:rPr>
                <w:rFonts w:cs="Arial"/>
                <w:sz w:val="20"/>
                <w:lang w:eastAsia="pt-BR"/>
              </w:rPr>
              <w:t>Visualiza as informações pessoais, incluindo nome, foto de perfil e informações de contato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  <w:p w14:paraId="46026079" w14:textId="77777777" w:rsidR="00775D1F" w:rsidRDefault="00775D1F" w:rsidP="000D159F">
            <w:pPr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75D1F">
              <w:rPr>
                <w:rFonts w:cs="Arial"/>
                <w:sz w:val="20"/>
                <w:lang w:eastAsia="pt-BR"/>
              </w:rPr>
              <w:t>Edita as informações conforme necessário.</w:t>
            </w:r>
          </w:p>
          <w:p w14:paraId="22EB7A3F" w14:textId="71FCF2B1" w:rsidR="00C006DB" w:rsidRPr="00E4728A" w:rsidRDefault="00775D1F" w:rsidP="000D159F">
            <w:pPr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775D1F">
              <w:rPr>
                <w:rFonts w:cs="Arial"/>
                <w:sz w:val="20"/>
                <w:lang w:eastAsia="pt-BR"/>
              </w:rPr>
              <w:t>Salva as alterações.</w:t>
            </w:r>
          </w:p>
        </w:tc>
      </w:tr>
      <w:tr w:rsidR="000D159F" w:rsidRPr="001F77AA" w14:paraId="679390AB" w14:textId="77777777" w:rsidTr="006077AC">
        <w:trPr>
          <w:trHeight w:val="283"/>
          <w:jc w:val="center"/>
        </w:trPr>
        <w:tc>
          <w:tcPr>
            <w:tcW w:w="0" w:type="auto"/>
          </w:tcPr>
          <w:p w14:paraId="09B9CE30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3827BD3D" w14:textId="2BA90133" w:rsidR="00C006DB" w:rsidRPr="001F77AA" w:rsidRDefault="005303DE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5303DE">
              <w:rPr>
                <w:rFonts w:cs="Arial"/>
                <w:sz w:val="20"/>
                <w:lang w:eastAsia="en-US"/>
              </w:rPr>
              <w:t>As alterações na página de perfil são salvas com sucesso.</w:t>
            </w:r>
          </w:p>
        </w:tc>
      </w:tr>
      <w:tr w:rsidR="000D159F" w:rsidRPr="001F77AA" w14:paraId="40D5F1BD" w14:textId="77777777" w:rsidTr="006077AC">
        <w:trPr>
          <w:trHeight w:val="133"/>
          <w:jc w:val="center"/>
        </w:trPr>
        <w:tc>
          <w:tcPr>
            <w:tcW w:w="0" w:type="auto"/>
          </w:tcPr>
          <w:p w14:paraId="2321E337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66166874" w14:textId="756742FD" w:rsidR="00C006DB" w:rsidRPr="007E7FDD" w:rsidRDefault="004E3766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4</w:t>
            </w:r>
            <w:r w:rsidR="00C006DB">
              <w:rPr>
                <w:rFonts w:cs="Arial"/>
                <w:sz w:val="20"/>
                <w:lang w:eastAsia="en-US"/>
              </w:rPr>
              <w:t xml:space="preserve">a – Houve </w:t>
            </w:r>
            <w:r w:rsidR="00C006DB" w:rsidRPr="007E7FDD">
              <w:rPr>
                <w:rFonts w:cs="Arial"/>
                <w:sz w:val="20"/>
                <w:lang w:eastAsia="en-US"/>
              </w:rPr>
              <w:t xml:space="preserve">problemas </w:t>
            </w:r>
            <w:r>
              <w:rPr>
                <w:rFonts w:cs="Arial"/>
                <w:sz w:val="20"/>
                <w:lang w:eastAsia="en-US"/>
              </w:rPr>
              <w:t>ao salvar as alterações</w:t>
            </w:r>
            <w:r w:rsidR="00C006DB" w:rsidRPr="007E7FDD">
              <w:rPr>
                <w:rFonts w:cs="Arial"/>
                <w:sz w:val="20"/>
                <w:lang w:eastAsia="en-US"/>
              </w:rPr>
              <w:t>:</w:t>
            </w:r>
          </w:p>
          <w:p w14:paraId="04B2222E" w14:textId="294525CB" w:rsidR="00C006DB" w:rsidRPr="001F77AA" w:rsidRDefault="004E3766" w:rsidP="004E3766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4</w:t>
            </w:r>
            <w:r w:rsidR="00C006DB">
              <w:rPr>
                <w:rFonts w:cs="Arial"/>
                <w:sz w:val="20"/>
                <w:lang w:eastAsia="en-US"/>
              </w:rPr>
              <w:t xml:space="preserve">a.1 </w:t>
            </w:r>
            <w:r w:rsidR="005303DE" w:rsidRPr="005303DE">
              <w:rPr>
                <w:rFonts w:cs="Arial"/>
                <w:sz w:val="20"/>
                <w:lang w:eastAsia="en-US"/>
              </w:rPr>
              <w:t>o sistema fornece feedback sobre o motivo e sugere correções</w:t>
            </w:r>
            <w:r>
              <w:rPr>
                <w:rFonts w:cs="Arial"/>
                <w:sz w:val="20"/>
                <w:lang w:eastAsia="en-US"/>
              </w:rPr>
              <w:t>.</w:t>
            </w:r>
          </w:p>
        </w:tc>
      </w:tr>
    </w:tbl>
    <w:p w14:paraId="6AA7ADE2" w14:textId="77777777" w:rsidR="00C006DB" w:rsidRDefault="00C006DB" w:rsidP="00C006DB">
      <w:pPr>
        <w:ind w:firstLine="0"/>
        <w:jc w:val="center"/>
        <w:rPr>
          <w:b/>
          <w:szCs w:val="24"/>
        </w:rPr>
      </w:pPr>
    </w:p>
    <w:p w14:paraId="21DD635F" w14:textId="7DAD131B" w:rsidR="00C006DB" w:rsidRDefault="00C006DB" w:rsidP="00C006DB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 xml:space="preserve">Quadro </w:t>
      </w:r>
      <w:r w:rsidR="006A413F">
        <w:rPr>
          <w:b/>
          <w:sz w:val="20"/>
          <w:szCs w:val="24"/>
        </w:rPr>
        <w:t>14</w:t>
      </w:r>
      <w:r w:rsidRPr="008C5DD4">
        <w:rPr>
          <w:sz w:val="20"/>
          <w:szCs w:val="24"/>
        </w:rPr>
        <w:t xml:space="preserve"> – Use Case </w:t>
      </w:r>
      <w:r>
        <w:rPr>
          <w:sz w:val="20"/>
          <w:szCs w:val="24"/>
        </w:rPr>
        <w:t>Visualizar a Página Descritiva</w:t>
      </w:r>
    </w:p>
    <w:tbl>
      <w:tblPr>
        <w:tblStyle w:val="Tabelacomgrade1"/>
        <w:tblW w:w="0" w:type="auto"/>
        <w:jc w:val="center"/>
        <w:tblLook w:val="04A0" w:firstRow="1" w:lastRow="0" w:firstColumn="1" w:lastColumn="0" w:noHBand="0" w:noVBand="1"/>
      </w:tblPr>
      <w:tblGrid>
        <w:gridCol w:w="1528"/>
        <w:gridCol w:w="7532"/>
      </w:tblGrid>
      <w:tr w:rsidR="00C006DB" w:rsidRPr="001F77AA" w14:paraId="5A875C43" w14:textId="77777777" w:rsidTr="006077AC">
        <w:trPr>
          <w:trHeight w:val="283"/>
          <w:jc w:val="center"/>
        </w:trPr>
        <w:tc>
          <w:tcPr>
            <w:tcW w:w="0" w:type="auto"/>
            <w:gridSpan w:val="2"/>
          </w:tcPr>
          <w:p w14:paraId="4539EEB5" w14:textId="6BC79C2E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Caso de Uso –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Pr="006268DB">
              <w:rPr>
                <w:rFonts w:cs="Arial"/>
                <w:b/>
                <w:sz w:val="20"/>
                <w:lang w:eastAsia="en-US"/>
              </w:rPr>
              <w:t>Visualizar a página</w:t>
            </w:r>
            <w:r>
              <w:rPr>
                <w:rFonts w:cs="Arial"/>
                <w:b/>
                <w:sz w:val="20"/>
                <w:lang w:eastAsia="en-US"/>
              </w:rPr>
              <w:t xml:space="preserve"> </w:t>
            </w:r>
            <w:r w:rsidR="00D871AC">
              <w:rPr>
                <w:rFonts w:cs="Arial"/>
                <w:b/>
                <w:sz w:val="20"/>
                <w:lang w:eastAsia="en-US"/>
              </w:rPr>
              <w:t>descritiva</w:t>
            </w:r>
          </w:p>
        </w:tc>
      </w:tr>
      <w:tr w:rsidR="00855A6F" w:rsidRPr="001F77AA" w14:paraId="31605542" w14:textId="77777777" w:rsidTr="006077AC">
        <w:trPr>
          <w:trHeight w:val="283"/>
          <w:jc w:val="center"/>
        </w:trPr>
        <w:tc>
          <w:tcPr>
            <w:tcW w:w="0" w:type="auto"/>
          </w:tcPr>
          <w:p w14:paraId="15EB4D42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0" w:type="auto"/>
          </w:tcPr>
          <w:p w14:paraId="7EFFAB6C" w14:textId="683FD6BE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1F77AA">
              <w:rPr>
                <w:rFonts w:cs="Arial"/>
                <w:sz w:val="20"/>
                <w:lang w:eastAsia="en-US"/>
              </w:rPr>
              <w:t>UC 0</w:t>
            </w:r>
            <w:r w:rsidR="006A413F">
              <w:rPr>
                <w:rFonts w:cs="Arial"/>
                <w:sz w:val="20"/>
                <w:lang w:eastAsia="en-US"/>
              </w:rPr>
              <w:t>11</w:t>
            </w:r>
          </w:p>
        </w:tc>
      </w:tr>
      <w:tr w:rsidR="00855A6F" w:rsidRPr="001F77AA" w14:paraId="79539A04" w14:textId="77777777" w:rsidTr="006077AC">
        <w:trPr>
          <w:trHeight w:val="283"/>
          <w:jc w:val="center"/>
        </w:trPr>
        <w:tc>
          <w:tcPr>
            <w:tcW w:w="0" w:type="auto"/>
          </w:tcPr>
          <w:p w14:paraId="57B384BD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0" w:type="auto"/>
          </w:tcPr>
          <w:p w14:paraId="1CF8369B" w14:textId="39E4350D" w:rsidR="00C006DB" w:rsidRPr="001F77AA" w:rsidRDefault="007A2511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Usuário do tipo A</w:t>
            </w:r>
            <w:r w:rsidRPr="007A2511">
              <w:rPr>
                <w:rFonts w:cs="Arial"/>
                <w:sz w:val="20"/>
                <w:lang w:eastAsia="en-US"/>
              </w:rPr>
              <w:t xml:space="preserve">gente </w:t>
            </w:r>
            <w:r>
              <w:rPr>
                <w:rFonts w:cs="Arial"/>
                <w:sz w:val="20"/>
                <w:lang w:eastAsia="en-US"/>
              </w:rPr>
              <w:t xml:space="preserve">pode </w:t>
            </w:r>
            <w:r w:rsidRPr="007A2511">
              <w:rPr>
                <w:rFonts w:cs="Arial"/>
                <w:sz w:val="20"/>
                <w:lang w:eastAsia="en-US"/>
              </w:rPr>
              <w:t>acessar a página descritiva</w:t>
            </w:r>
            <w:r>
              <w:rPr>
                <w:rFonts w:cs="Arial"/>
                <w:sz w:val="20"/>
                <w:lang w:eastAsia="en-US"/>
              </w:rPr>
              <w:t xml:space="preserve">, </w:t>
            </w:r>
            <w:r w:rsidRPr="007A2511">
              <w:rPr>
                <w:rFonts w:cs="Arial"/>
                <w:sz w:val="20"/>
                <w:lang w:eastAsia="en-US"/>
              </w:rPr>
              <w:t>que fornece informações detalhadas sobre os transtornos mentais</w:t>
            </w:r>
            <w:r>
              <w:rPr>
                <w:rFonts w:cs="Arial"/>
                <w:sz w:val="20"/>
                <w:lang w:eastAsia="en-US"/>
              </w:rPr>
              <w:t xml:space="preserve"> e </w:t>
            </w:r>
            <w:r w:rsidR="00855A6F">
              <w:rPr>
                <w:rFonts w:cs="Arial"/>
                <w:sz w:val="20"/>
                <w:lang w:eastAsia="en-US"/>
              </w:rPr>
              <w:t>os critérios de diagnóstico</w:t>
            </w:r>
            <w:r w:rsidR="00575CBC">
              <w:rPr>
                <w:rFonts w:cs="Arial"/>
                <w:sz w:val="20"/>
                <w:lang w:eastAsia="en-US"/>
              </w:rPr>
              <w:t>,</w:t>
            </w:r>
            <w:r w:rsidR="00855A6F">
              <w:rPr>
                <w:rFonts w:cs="Arial"/>
                <w:sz w:val="20"/>
                <w:lang w:eastAsia="en-US"/>
              </w:rPr>
              <w:t xml:space="preserve"> conforme o CID</w:t>
            </w:r>
            <w:r w:rsidR="00575CBC">
              <w:rPr>
                <w:rFonts w:cs="Arial"/>
                <w:sz w:val="20"/>
                <w:lang w:eastAsia="en-US"/>
              </w:rPr>
              <w:t>, para auxiliar no atendimento do chat online</w:t>
            </w:r>
            <w:r w:rsidRPr="007A2511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855A6F" w:rsidRPr="001F77AA" w14:paraId="0F52850E" w14:textId="77777777" w:rsidTr="006077AC">
        <w:trPr>
          <w:trHeight w:val="283"/>
          <w:jc w:val="center"/>
        </w:trPr>
        <w:tc>
          <w:tcPr>
            <w:tcW w:w="0" w:type="auto"/>
          </w:tcPr>
          <w:p w14:paraId="1748971F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0" w:type="auto"/>
          </w:tcPr>
          <w:p w14:paraId="56DA49EA" w14:textId="78F4C8B4" w:rsidR="00C006DB" w:rsidRPr="001F77AA" w:rsidRDefault="00855A6F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</w:t>
            </w:r>
            <w:r w:rsidR="00C006DB">
              <w:rPr>
                <w:rFonts w:cs="Arial"/>
                <w:sz w:val="20"/>
                <w:lang w:eastAsia="en-US"/>
              </w:rPr>
              <w:t>suários</w:t>
            </w:r>
            <w:r>
              <w:rPr>
                <w:rFonts w:cs="Arial"/>
                <w:sz w:val="20"/>
                <w:lang w:eastAsia="en-US"/>
              </w:rPr>
              <w:t xml:space="preserve"> Agente</w:t>
            </w:r>
            <w:r w:rsidR="00C006DB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855A6F" w:rsidRPr="001F77AA" w14:paraId="0B629C3A" w14:textId="77777777" w:rsidTr="006077AC">
        <w:trPr>
          <w:trHeight w:val="283"/>
          <w:jc w:val="center"/>
        </w:trPr>
        <w:tc>
          <w:tcPr>
            <w:tcW w:w="0" w:type="auto"/>
          </w:tcPr>
          <w:p w14:paraId="6BC724E7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0" w:type="auto"/>
          </w:tcPr>
          <w:p w14:paraId="51DFA24F" w14:textId="312A4939" w:rsidR="00C006DB" w:rsidRPr="00CC12D5" w:rsidRDefault="00575CBC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575CBC">
              <w:rPr>
                <w:rFonts w:cs="Arial"/>
                <w:sz w:val="20"/>
                <w:lang w:eastAsia="en-US"/>
              </w:rPr>
              <w:t xml:space="preserve">O </w:t>
            </w:r>
            <w:r>
              <w:rPr>
                <w:rFonts w:cs="Arial"/>
                <w:sz w:val="20"/>
                <w:lang w:eastAsia="en-US"/>
              </w:rPr>
              <w:t>a</w:t>
            </w:r>
            <w:r w:rsidRPr="00575CBC">
              <w:rPr>
                <w:rFonts w:cs="Arial"/>
                <w:sz w:val="20"/>
                <w:lang w:eastAsia="en-US"/>
              </w:rPr>
              <w:t>gente está autenticado no sistema.</w:t>
            </w:r>
          </w:p>
        </w:tc>
      </w:tr>
      <w:tr w:rsidR="00855A6F" w:rsidRPr="001F77AA" w14:paraId="340B7A72" w14:textId="77777777" w:rsidTr="006077AC">
        <w:trPr>
          <w:trHeight w:val="268"/>
          <w:jc w:val="center"/>
        </w:trPr>
        <w:tc>
          <w:tcPr>
            <w:tcW w:w="0" w:type="auto"/>
          </w:tcPr>
          <w:p w14:paraId="61100348" w14:textId="77777777" w:rsidR="00C006DB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3E5AD36C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0" w:type="auto"/>
          </w:tcPr>
          <w:p w14:paraId="171C00B0" w14:textId="77777777" w:rsidR="00575CBC" w:rsidRDefault="00575CBC" w:rsidP="00575CBC">
            <w:pPr>
              <w:numPr>
                <w:ilvl w:val="0"/>
                <w:numId w:val="25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575CBC">
              <w:rPr>
                <w:rFonts w:cs="Arial"/>
                <w:sz w:val="20"/>
                <w:lang w:eastAsia="pt-BR"/>
              </w:rPr>
              <w:t xml:space="preserve">O agente </w:t>
            </w:r>
            <w:r>
              <w:rPr>
                <w:rFonts w:cs="Arial"/>
                <w:sz w:val="20"/>
                <w:lang w:eastAsia="pt-BR"/>
              </w:rPr>
              <w:t xml:space="preserve">acessa </w:t>
            </w:r>
            <w:r w:rsidRPr="00575CBC">
              <w:rPr>
                <w:rFonts w:cs="Arial"/>
                <w:sz w:val="20"/>
                <w:lang w:eastAsia="pt-BR"/>
              </w:rPr>
              <w:t>a página descritiva de transtornos mentais.</w:t>
            </w:r>
          </w:p>
          <w:p w14:paraId="3D6DB026" w14:textId="3F7C1AC6" w:rsidR="00C006DB" w:rsidRPr="00575CBC" w:rsidRDefault="00575CBC" w:rsidP="00575CBC">
            <w:pPr>
              <w:numPr>
                <w:ilvl w:val="0"/>
                <w:numId w:val="25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575CBC">
              <w:rPr>
                <w:rFonts w:cs="Arial"/>
                <w:sz w:val="20"/>
                <w:lang w:eastAsia="pt-BR"/>
              </w:rPr>
              <w:t>Explora as informações detalhadas sobre os transtornos mentais fornecidas na página.</w:t>
            </w:r>
          </w:p>
        </w:tc>
      </w:tr>
      <w:tr w:rsidR="00855A6F" w:rsidRPr="001F77AA" w14:paraId="43398A94" w14:textId="77777777" w:rsidTr="006077AC">
        <w:trPr>
          <w:trHeight w:val="283"/>
          <w:jc w:val="center"/>
        </w:trPr>
        <w:tc>
          <w:tcPr>
            <w:tcW w:w="0" w:type="auto"/>
          </w:tcPr>
          <w:p w14:paraId="37653CAF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0" w:type="auto"/>
          </w:tcPr>
          <w:p w14:paraId="41D5D42D" w14:textId="1B56F9E8" w:rsidR="00C006DB" w:rsidRPr="001F77AA" w:rsidRDefault="009061E2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9061E2">
              <w:rPr>
                <w:rFonts w:cs="Arial"/>
                <w:sz w:val="20"/>
                <w:lang w:eastAsia="en-US"/>
              </w:rPr>
              <w:t>O agente conclui a leitura da página descritiva.</w:t>
            </w:r>
          </w:p>
        </w:tc>
      </w:tr>
      <w:tr w:rsidR="00855A6F" w:rsidRPr="001F77AA" w14:paraId="388E6E2C" w14:textId="77777777" w:rsidTr="006077AC">
        <w:trPr>
          <w:trHeight w:val="133"/>
          <w:jc w:val="center"/>
        </w:trPr>
        <w:tc>
          <w:tcPr>
            <w:tcW w:w="0" w:type="auto"/>
          </w:tcPr>
          <w:p w14:paraId="11862D81" w14:textId="77777777" w:rsidR="00C006DB" w:rsidRPr="001F77AA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1F77AA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0" w:type="auto"/>
          </w:tcPr>
          <w:p w14:paraId="638C6A41" w14:textId="77777777" w:rsidR="00C006DB" w:rsidRPr="007E7FDD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1a – Houve </w:t>
            </w:r>
            <w:r w:rsidRPr="007E7FDD">
              <w:rPr>
                <w:rFonts w:cs="Arial"/>
                <w:sz w:val="20"/>
                <w:lang w:eastAsia="en-US"/>
              </w:rPr>
              <w:t>problemas de carregamento da página:</w:t>
            </w:r>
          </w:p>
          <w:p w14:paraId="1CD528E4" w14:textId="77777777" w:rsidR="00C006DB" w:rsidRPr="009061E2" w:rsidRDefault="00C006DB" w:rsidP="006077AC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u w:val="single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 xml:space="preserve">1a.1 </w:t>
            </w:r>
            <w:r w:rsidRPr="007E7FDD">
              <w:rPr>
                <w:rFonts w:cs="Arial"/>
                <w:sz w:val="20"/>
                <w:lang w:eastAsia="en-US"/>
              </w:rPr>
              <w:t>Exib</w:t>
            </w:r>
            <w:r>
              <w:rPr>
                <w:rFonts w:cs="Arial"/>
                <w:sz w:val="20"/>
                <w:lang w:eastAsia="en-US"/>
              </w:rPr>
              <w:t xml:space="preserve">e </w:t>
            </w:r>
            <w:r w:rsidRPr="007E7FDD">
              <w:rPr>
                <w:rFonts w:cs="Arial"/>
                <w:sz w:val="20"/>
                <w:lang w:eastAsia="en-US"/>
              </w:rPr>
              <w:t>mensagem de erro.</w:t>
            </w:r>
          </w:p>
        </w:tc>
      </w:tr>
    </w:tbl>
    <w:p w14:paraId="4B25626E" w14:textId="77777777" w:rsidR="00C006DB" w:rsidRDefault="00C006DB" w:rsidP="00C006DB">
      <w:pPr>
        <w:ind w:firstLine="0"/>
        <w:jc w:val="center"/>
        <w:rPr>
          <w:b/>
          <w:szCs w:val="24"/>
        </w:rPr>
      </w:pPr>
    </w:p>
    <w:p w14:paraId="1E629D9C" w14:textId="77777777" w:rsidR="006A413F" w:rsidRDefault="006A413F" w:rsidP="00A03BD3">
      <w:pPr>
        <w:ind w:firstLine="0"/>
        <w:jc w:val="left"/>
        <w:rPr>
          <w:b/>
          <w:szCs w:val="24"/>
        </w:rPr>
      </w:pPr>
    </w:p>
    <w:p w14:paraId="5011CB21" w14:textId="24B7130D" w:rsidR="00A03BD3" w:rsidRDefault="00A03BD3" w:rsidP="00A03BD3">
      <w:pPr>
        <w:ind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</w:t>
      </w:r>
      <w:r w:rsidR="00240EC0">
        <w:rPr>
          <w:b/>
          <w:szCs w:val="24"/>
        </w:rPr>
        <w:t>2</w:t>
      </w:r>
      <w:r>
        <w:rPr>
          <w:b/>
          <w:szCs w:val="24"/>
        </w:rPr>
        <w:t>.6.3 -</w:t>
      </w:r>
      <w:r w:rsidRPr="00A03BD3">
        <w:rPr>
          <w:szCs w:val="24"/>
        </w:rPr>
        <w:t xml:space="preserve"> </w:t>
      </w:r>
      <w:r>
        <w:rPr>
          <w:szCs w:val="24"/>
        </w:rPr>
        <w:t>D</w:t>
      </w:r>
      <w:r w:rsidRPr="003447F4">
        <w:rPr>
          <w:szCs w:val="24"/>
        </w:rPr>
        <w:t>iagrama de casos de uso</w:t>
      </w:r>
    </w:p>
    <w:p w14:paraId="64A4C3EE" w14:textId="3291454B" w:rsidR="003447F4" w:rsidRPr="003447F4" w:rsidRDefault="00093A80" w:rsidP="008033AE">
      <w:pPr>
        <w:ind w:firstLine="0"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AD6AD44" wp14:editId="2867BC01">
            <wp:extent cx="5741489" cy="4737100"/>
            <wp:effectExtent l="0" t="0" r="0" b="6350"/>
            <wp:docPr id="1284616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94" cy="474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A55B7" w14:textId="77777777" w:rsidR="005571E9" w:rsidRDefault="005571E9" w:rsidP="00BD06F8">
      <w:pPr>
        <w:ind w:firstLine="709"/>
        <w:rPr>
          <w:szCs w:val="24"/>
        </w:rPr>
      </w:pPr>
    </w:p>
    <w:p w14:paraId="0BC71A83" w14:textId="403ECBF9" w:rsidR="003447F4" w:rsidRDefault="00240EC0" w:rsidP="00BD06F8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3.</w:t>
      </w:r>
      <w:r w:rsidR="003447F4">
        <w:rPr>
          <w:b/>
          <w:bCs/>
          <w:szCs w:val="24"/>
        </w:rPr>
        <w:t xml:space="preserve"> </w:t>
      </w:r>
      <w:r w:rsidR="003447F4" w:rsidRPr="005571E9">
        <w:rPr>
          <w:b/>
          <w:bCs/>
          <w:szCs w:val="24"/>
        </w:rPr>
        <w:t>Resultados e Discussão</w:t>
      </w:r>
      <w:r w:rsidR="004660BB">
        <w:rPr>
          <w:b/>
          <w:bCs/>
          <w:szCs w:val="24"/>
        </w:rPr>
        <w:t xml:space="preserve"> </w:t>
      </w:r>
    </w:p>
    <w:bookmarkEnd w:id="1"/>
    <w:p w14:paraId="7B31E204" w14:textId="1DC31ABF" w:rsidR="005571E9" w:rsidRDefault="00970075" w:rsidP="00240EC0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3189579" wp14:editId="1CC33DE1">
            <wp:extent cx="5740400" cy="4083050"/>
            <wp:effectExtent l="0" t="0" r="0" b="0"/>
            <wp:docPr id="20453895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9557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CDB" w14:textId="77777777" w:rsidR="00C73957" w:rsidRDefault="00C73957" w:rsidP="00C73957">
      <w:pPr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4D2E900" wp14:editId="7A41583F">
            <wp:extent cx="5740400" cy="4083050"/>
            <wp:effectExtent l="0" t="0" r="0" b="0"/>
            <wp:docPr id="1078165071" name="Imagem 4" descr="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65071" name="Imagem 4" descr="Gráfico de bol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B2BB" w14:textId="0CE96FF4" w:rsidR="00CC3B60" w:rsidRDefault="00C73957" w:rsidP="00C73957">
      <w:pPr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7E37262" wp14:editId="2BA7D911">
            <wp:extent cx="5740400" cy="4083050"/>
            <wp:effectExtent l="0" t="0" r="0" b="0"/>
            <wp:docPr id="1732016512" name="Imagem 5" descr="Gráfico de bolh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6512" name="Imagem 5" descr="Gráfico de bolhas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337EF8E1" wp14:editId="291E9E7D">
            <wp:extent cx="5740400" cy="4083050"/>
            <wp:effectExtent l="0" t="0" r="0" b="0"/>
            <wp:docPr id="102817098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0983" name="Imagem 3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586">
        <w:rPr>
          <w:noProof/>
          <w:szCs w:val="24"/>
        </w:rPr>
        <w:lastRenderedPageBreak/>
        <w:drawing>
          <wp:inline distT="0" distB="0" distL="0" distR="0" wp14:anchorId="31C670B0" wp14:editId="750CDAD3">
            <wp:extent cx="3321050" cy="8883650"/>
            <wp:effectExtent l="0" t="0" r="0" b="0"/>
            <wp:docPr id="5358010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8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7E84" w14:textId="77777777" w:rsidR="0012437C" w:rsidRDefault="00C5419E" w:rsidP="00240EC0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036E37B" wp14:editId="64D5945D">
            <wp:extent cx="5743575" cy="4086225"/>
            <wp:effectExtent l="0" t="0" r="9525" b="9525"/>
            <wp:docPr id="147635756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CA2">
        <w:rPr>
          <w:noProof/>
          <w:szCs w:val="24"/>
        </w:rPr>
        <w:drawing>
          <wp:inline distT="0" distB="0" distL="0" distR="0" wp14:anchorId="04B409DC" wp14:editId="42DE6B1B">
            <wp:extent cx="5743575" cy="4086225"/>
            <wp:effectExtent l="0" t="0" r="9525" b="9525"/>
            <wp:docPr id="1432540180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0180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0C1A" w14:textId="31695472" w:rsidR="0012437C" w:rsidRDefault="0069698D" w:rsidP="00240EC0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66169AE" wp14:editId="2F857BFF">
            <wp:extent cx="5753100" cy="8375650"/>
            <wp:effectExtent l="0" t="0" r="0" b="6350"/>
            <wp:docPr id="1619353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7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2272" w14:textId="77777777" w:rsidR="0069698D" w:rsidRDefault="0069698D" w:rsidP="00240EC0">
      <w:pPr>
        <w:ind w:firstLine="0"/>
        <w:rPr>
          <w:szCs w:val="24"/>
        </w:rPr>
      </w:pPr>
    </w:p>
    <w:p w14:paraId="0104D0D0" w14:textId="719C739D" w:rsidR="0069698D" w:rsidRDefault="0069698D" w:rsidP="00C73957">
      <w:pPr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8680E84" wp14:editId="008CAAEA">
            <wp:extent cx="4819650" cy="8890000"/>
            <wp:effectExtent l="0" t="0" r="0" b="6350"/>
            <wp:docPr id="4630358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4688" w14:textId="77777777" w:rsidR="00C73957" w:rsidRDefault="0069698D" w:rsidP="00240EC0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41144D0" wp14:editId="1BE27369">
            <wp:extent cx="5740400" cy="4083050"/>
            <wp:effectExtent l="0" t="0" r="0" b="0"/>
            <wp:docPr id="11544211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EEC4" w14:textId="72789A09" w:rsidR="00901CA2" w:rsidRPr="005571E9" w:rsidRDefault="00901CA2" w:rsidP="00240EC0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BD3CFFD" wp14:editId="74282348">
            <wp:extent cx="5743575" cy="4086225"/>
            <wp:effectExtent l="0" t="0" r="9525" b="9525"/>
            <wp:docPr id="19420151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3D0DC4E2" wp14:editId="3F9A41FE">
            <wp:extent cx="5743575" cy="4086225"/>
            <wp:effectExtent l="0" t="0" r="9525" b="9525"/>
            <wp:docPr id="214319131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0D172A03" wp14:editId="429C6C0B">
            <wp:extent cx="5743575" cy="4086225"/>
            <wp:effectExtent l="0" t="0" r="9525" b="9525"/>
            <wp:docPr id="201808867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67867C38" wp14:editId="345882BD">
            <wp:extent cx="5743575" cy="4086225"/>
            <wp:effectExtent l="0" t="0" r="9525" b="9525"/>
            <wp:docPr id="662738927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8927" name="Imagem 1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CA2" w:rsidRPr="005571E9" w:rsidSect="009B1E6C">
      <w:headerReference w:type="default" r:id="rId28"/>
      <w:footnotePr>
        <w:pos w:val="beneathText"/>
      </w:footnotePr>
      <w:type w:val="continuous"/>
      <w:pgSz w:w="11905" w:h="16837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5A957" w14:textId="77777777" w:rsidR="00860F8F" w:rsidRDefault="00860F8F">
      <w:pPr>
        <w:spacing w:line="240" w:lineRule="auto"/>
      </w:pPr>
      <w:r>
        <w:separator/>
      </w:r>
    </w:p>
  </w:endnote>
  <w:endnote w:type="continuationSeparator" w:id="0">
    <w:p w14:paraId="018741C9" w14:textId="77777777" w:rsidR="00860F8F" w:rsidRDefault="00860F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100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36611" w14:textId="77777777" w:rsidR="00860F8F" w:rsidRDefault="00860F8F" w:rsidP="00AC047F">
      <w:pPr>
        <w:spacing w:line="240" w:lineRule="auto"/>
        <w:ind w:firstLine="0"/>
        <w:jc w:val="left"/>
      </w:pPr>
      <w:r>
        <w:separator/>
      </w:r>
    </w:p>
  </w:footnote>
  <w:footnote w:type="continuationSeparator" w:id="0">
    <w:p w14:paraId="41E031C9" w14:textId="77777777" w:rsidR="00860F8F" w:rsidRDefault="00860F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B100" w14:textId="77777777" w:rsidR="00BD099F" w:rsidRDefault="00BD099F">
    <w:pPr>
      <w:pStyle w:val="Cabealho"/>
      <w:jc w:val="right"/>
    </w:pPr>
  </w:p>
  <w:p w14:paraId="76FA0B7D" w14:textId="77777777" w:rsidR="00BD099F" w:rsidRDefault="00BD099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DE397" w14:textId="77777777" w:rsidR="0044473D" w:rsidRDefault="004447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711E5">
      <w:rPr>
        <w:noProof/>
      </w:rPr>
      <w:t>7</w:t>
    </w:r>
    <w:r>
      <w:fldChar w:fldCharType="end"/>
    </w:r>
  </w:p>
  <w:p w14:paraId="7E411428" w14:textId="77777777" w:rsidR="0044473D" w:rsidRDefault="004447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pStyle w:val="Ttulo2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AC72B95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A2067E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0DD435E0"/>
    <w:multiLevelType w:val="hybridMultilevel"/>
    <w:tmpl w:val="0534FD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B2B98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822160B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DCA07A0"/>
    <w:multiLevelType w:val="hybridMultilevel"/>
    <w:tmpl w:val="7716F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931FD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24143A3B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91B7B27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FA0211F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44B8182B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8" w15:restartNumberingAfterBreak="0">
    <w:nsid w:val="45091E2B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47F428A4"/>
    <w:multiLevelType w:val="hybridMultilevel"/>
    <w:tmpl w:val="D37A8F7E"/>
    <w:lvl w:ilvl="0" w:tplc="D6CA90F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65D48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4" w15:restartNumberingAfterBreak="0">
    <w:nsid w:val="7CBB71AB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90749733">
    <w:abstractNumId w:val="1"/>
  </w:num>
  <w:num w:numId="2" w16cid:durableId="873225647">
    <w:abstractNumId w:val="2"/>
  </w:num>
  <w:num w:numId="3" w16cid:durableId="2133091850">
    <w:abstractNumId w:val="3"/>
  </w:num>
  <w:num w:numId="4" w16cid:durableId="942808183">
    <w:abstractNumId w:val="4"/>
  </w:num>
  <w:num w:numId="5" w16cid:durableId="21714090">
    <w:abstractNumId w:val="23"/>
  </w:num>
  <w:num w:numId="6" w16cid:durableId="1992059582">
    <w:abstractNumId w:val="7"/>
  </w:num>
  <w:num w:numId="7" w16cid:durableId="145053616">
    <w:abstractNumId w:val="0"/>
  </w:num>
  <w:num w:numId="8" w16cid:durableId="817303035">
    <w:abstractNumId w:val="20"/>
  </w:num>
  <w:num w:numId="9" w16cid:durableId="716247541">
    <w:abstractNumId w:val="21"/>
  </w:num>
  <w:num w:numId="10" w16cid:durableId="1550263300">
    <w:abstractNumId w:val="17"/>
  </w:num>
  <w:num w:numId="11" w16cid:durableId="1829708770">
    <w:abstractNumId w:val="12"/>
  </w:num>
  <w:num w:numId="12" w16cid:durableId="2028825539">
    <w:abstractNumId w:val="19"/>
  </w:num>
  <w:num w:numId="13" w16cid:durableId="1924338305">
    <w:abstractNumId w:val="11"/>
  </w:num>
  <w:num w:numId="14" w16cid:durableId="170919946">
    <w:abstractNumId w:val="8"/>
  </w:num>
  <w:num w:numId="15" w16cid:durableId="685641871">
    <w:abstractNumId w:val="13"/>
  </w:num>
  <w:num w:numId="16" w16cid:durableId="1886136799">
    <w:abstractNumId w:val="22"/>
  </w:num>
  <w:num w:numId="17" w16cid:durableId="1550342482">
    <w:abstractNumId w:val="10"/>
  </w:num>
  <w:num w:numId="18" w16cid:durableId="1245140841">
    <w:abstractNumId w:val="14"/>
  </w:num>
  <w:num w:numId="19" w16cid:durableId="115412694">
    <w:abstractNumId w:val="24"/>
  </w:num>
  <w:num w:numId="20" w16cid:durableId="934946482">
    <w:abstractNumId w:val="6"/>
  </w:num>
  <w:num w:numId="21" w16cid:durableId="1813012092">
    <w:abstractNumId w:val="15"/>
  </w:num>
  <w:num w:numId="22" w16cid:durableId="615530453">
    <w:abstractNumId w:val="9"/>
  </w:num>
  <w:num w:numId="23" w16cid:durableId="526987745">
    <w:abstractNumId w:val="5"/>
  </w:num>
  <w:num w:numId="24" w16cid:durableId="545139461">
    <w:abstractNumId w:val="18"/>
  </w:num>
  <w:num w:numId="25" w16cid:durableId="18414587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93"/>
    <w:rsid w:val="00002BAB"/>
    <w:rsid w:val="000037F4"/>
    <w:rsid w:val="00006D7E"/>
    <w:rsid w:val="0001355E"/>
    <w:rsid w:val="00017142"/>
    <w:rsid w:val="00020D4C"/>
    <w:rsid w:val="000352E7"/>
    <w:rsid w:val="000413A7"/>
    <w:rsid w:val="00043528"/>
    <w:rsid w:val="00047E61"/>
    <w:rsid w:val="00052A28"/>
    <w:rsid w:val="00056D5A"/>
    <w:rsid w:val="00060B2E"/>
    <w:rsid w:val="00061666"/>
    <w:rsid w:val="000726F0"/>
    <w:rsid w:val="00072C7E"/>
    <w:rsid w:val="00074A25"/>
    <w:rsid w:val="00076651"/>
    <w:rsid w:val="00080AAE"/>
    <w:rsid w:val="00086163"/>
    <w:rsid w:val="0008752C"/>
    <w:rsid w:val="00093A80"/>
    <w:rsid w:val="00094EDB"/>
    <w:rsid w:val="00097741"/>
    <w:rsid w:val="000A1072"/>
    <w:rsid w:val="000A1BAF"/>
    <w:rsid w:val="000B3A3A"/>
    <w:rsid w:val="000C2FE1"/>
    <w:rsid w:val="000C5BF7"/>
    <w:rsid w:val="000C5E1D"/>
    <w:rsid w:val="000D0BE8"/>
    <w:rsid w:val="000D159F"/>
    <w:rsid w:val="000D2574"/>
    <w:rsid w:val="000D2B28"/>
    <w:rsid w:val="000E0C24"/>
    <w:rsid w:val="000E2D78"/>
    <w:rsid w:val="000E54BD"/>
    <w:rsid w:val="000E7778"/>
    <w:rsid w:val="000F1D0D"/>
    <w:rsid w:val="001027B6"/>
    <w:rsid w:val="0010629C"/>
    <w:rsid w:val="001155B1"/>
    <w:rsid w:val="001175E4"/>
    <w:rsid w:val="00123BF6"/>
    <w:rsid w:val="0012437C"/>
    <w:rsid w:val="00130692"/>
    <w:rsid w:val="001363C5"/>
    <w:rsid w:val="00136F83"/>
    <w:rsid w:val="001419D2"/>
    <w:rsid w:val="00142052"/>
    <w:rsid w:val="00153062"/>
    <w:rsid w:val="00154EFB"/>
    <w:rsid w:val="00161BF4"/>
    <w:rsid w:val="00162BC2"/>
    <w:rsid w:val="00165D8C"/>
    <w:rsid w:val="00165DFC"/>
    <w:rsid w:val="00167E50"/>
    <w:rsid w:val="001711E5"/>
    <w:rsid w:val="00171781"/>
    <w:rsid w:val="00172704"/>
    <w:rsid w:val="00180715"/>
    <w:rsid w:val="0018462D"/>
    <w:rsid w:val="001A264D"/>
    <w:rsid w:val="001A54E9"/>
    <w:rsid w:val="001B054B"/>
    <w:rsid w:val="001B66D4"/>
    <w:rsid w:val="001B7153"/>
    <w:rsid w:val="001C1308"/>
    <w:rsid w:val="001D1638"/>
    <w:rsid w:val="001D35E4"/>
    <w:rsid w:val="001E0837"/>
    <w:rsid w:val="001E1227"/>
    <w:rsid w:val="001E2DD8"/>
    <w:rsid w:val="001E76AE"/>
    <w:rsid w:val="001E7914"/>
    <w:rsid w:val="001F6E92"/>
    <w:rsid w:val="001F77AA"/>
    <w:rsid w:val="0020685D"/>
    <w:rsid w:val="00206C21"/>
    <w:rsid w:val="002162A3"/>
    <w:rsid w:val="00221861"/>
    <w:rsid w:val="002275AE"/>
    <w:rsid w:val="00227FB5"/>
    <w:rsid w:val="0023000A"/>
    <w:rsid w:val="00233BAA"/>
    <w:rsid w:val="00236375"/>
    <w:rsid w:val="00240B18"/>
    <w:rsid w:val="00240EC0"/>
    <w:rsid w:val="00242AE7"/>
    <w:rsid w:val="002439A2"/>
    <w:rsid w:val="00251264"/>
    <w:rsid w:val="00254EE6"/>
    <w:rsid w:val="00255984"/>
    <w:rsid w:val="00257C23"/>
    <w:rsid w:val="00262F3B"/>
    <w:rsid w:val="0026777B"/>
    <w:rsid w:val="002717F5"/>
    <w:rsid w:val="00273317"/>
    <w:rsid w:val="00284107"/>
    <w:rsid w:val="0029132C"/>
    <w:rsid w:val="00294164"/>
    <w:rsid w:val="00294508"/>
    <w:rsid w:val="002964F8"/>
    <w:rsid w:val="00296503"/>
    <w:rsid w:val="002A1B16"/>
    <w:rsid w:val="002A22F2"/>
    <w:rsid w:val="002A4D8F"/>
    <w:rsid w:val="002A694C"/>
    <w:rsid w:val="002A6CDF"/>
    <w:rsid w:val="002B6ED8"/>
    <w:rsid w:val="002C0EF1"/>
    <w:rsid w:val="002C1365"/>
    <w:rsid w:val="002C6C3E"/>
    <w:rsid w:val="002D3CD1"/>
    <w:rsid w:val="002E5EE0"/>
    <w:rsid w:val="002E628C"/>
    <w:rsid w:val="002F03A6"/>
    <w:rsid w:val="002F0C7D"/>
    <w:rsid w:val="002F2B9C"/>
    <w:rsid w:val="002F6510"/>
    <w:rsid w:val="003043E1"/>
    <w:rsid w:val="00304BA9"/>
    <w:rsid w:val="00305CDB"/>
    <w:rsid w:val="003177E9"/>
    <w:rsid w:val="003216CF"/>
    <w:rsid w:val="0032431E"/>
    <w:rsid w:val="003245FE"/>
    <w:rsid w:val="00325835"/>
    <w:rsid w:val="00326F1F"/>
    <w:rsid w:val="0033090F"/>
    <w:rsid w:val="00330F46"/>
    <w:rsid w:val="003361D2"/>
    <w:rsid w:val="0034244B"/>
    <w:rsid w:val="003447F4"/>
    <w:rsid w:val="00346215"/>
    <w:rsid w:val="00351A43"/>
    <w:rsid w:val="00355852"/>
    <w:rsid w:val="00360F64"/>
    <w:rsid w:val="0036133A"/>
    <w:rsid w:val="00361586"/>
    <w:rsid w:val="003657A7"/>
    <w:rsid w:val="00384C9B"/>
    <w:rsid w:val="00386DF4"/>
    <w:rsid w:val="00394337"/>
    <w:rsid w:val="003966BF"/>
    <w:rsid w:val="003A141E"/>
    <w:rsid w:val="003B7784"/>
    <w:rsid w:val="003C2E49"/>
    <w:rsid w:val="003D3E9E"/>
    <w:rsid w:val="003E3754"/>
    <w:rsid w:val="0040124F"/>
    <w:rsid w:val="00416768"/>
    <w:rsid w:val="004209AC"/>
    <w:rsid w:val="00421934"/>
    <w:rsid w:val="00426AA0"/>
    <w:rsid w:val="00427593"/>
    <w:rsid w:val="004358CA"/>
    <w:rsid w:val="00436427"/>
    <w:rsid w:val="00440C3E"/>
    <w:rsid w:val="004441E3"/>
    <w:rsid w:val="0044473D"/>
    <w:rsid w:val="00445643"/>
    <w:rsid w:val="00452A25"/>
    <w:rsid w:val="004532A7"/>
    <w:rsid w:val="00456281"/>
    <w:rsid w:val="004630B2"/>
    <w:rsid w:val="00465189"/>
    <w:rsid w:val="004660BB"/>
    <w:rsid w:val="00470651"/>
    <w:rsid w:val="00474A40"/>
    <w:rsid w:val="004756CA"/>
    <w:rsid w:val="00475763"/>
    <w:rsid w:val="00476CD4"/>
    <w:rsid w:val="0048165B"/>
    <w:rsid w:val="00485258"/>
    <w:rsid w:val="00487393"/>
    <w:rsid w:val="0049615B"/>
    <w:rsid w:val="004A0C8C"/>
    <w:rsid w:val="004A18BA"/>
    <w:rsid w:val="004B23E6"/>
    <w:rsid w:val="004C29EA"/>
    <w:rsid w:val="004C5361"/>
    <w:rsid w:val="004D38BE"/>
    <w:rsid w:val="004D6185"/>
    <w:rsid w:val="004D7A7C"/>
    <w:rsid w:val="004E3766"/>
    <w:rsid w:val="004E46D3"/>
    <w:rsid w:val="004E6009"/>
    <w:rsid w:val="004E6FA1"/>
    <w:rsid w:val="004F4164"/>
    <w:rsid w:val="00500017"/>
    <w:rsid w:val="0050271E"/>
    <w:rsid w:val="005059FF"/>
    <w:rsid w:val="00506FA6"/>
    <w:rsid w:val="005135EA"/>
    <w:rsid w:val="00516635"/>
    <w:rsid w:val="00521763"/>
    <w:rsid w:val="0052722D"/>
    <w:rsid w:val="005303DE"/>
    <w:rsid w:val="0053086B"/>
    <w:rsid w:val="00541B51"/>
    <w:rsid w:val="0054219A"/>
    <w:rsid w:val="00543A94"/>
    <w:rsid w:val="00553354"/>
    <w:rsid w:val="005571E9"/>
    <w:rsid w:val="00563DBE"/>
    <w:rsid w:val="00573E4D"/>
    <w:rsid w:val="00575CBC"/>
    <w:rsid w:val="00586740"/>
    <w:rsid w:val="00597416"/>
    <w:rsid w:val="005A0B4C"/>
    <w:rsid w:val="005A5988"/>
    <w:rsid w:val="005A6C40"/>
    <w:rsid w:val="005C1EFF"/>
    <w:rsid w:val="005C5C1C"/>
    <w:rsid w:val="005D52EB"/>
    <w:rsid w:val="005D61D4"/>
    <w:rsid w:val="005D7AF0"/>
    <w:rsid w:val="005E3B46"/>
    <w:rsid w:val="005F0EE4"/>
    <w:rsid w:val="005F395D"/>
    <w:rsid w:val="005F7C12"/>
    <w:rsid w:val="00603B0D"/>
    <w:rsid w:val="00606B2C"/>
    <w:rsid w:val="00610433"/>
    <w:rsid w:val="00622ED1"/>
    <w:rsid w:val="00624FDA"/>
    <w:rsid w:val="006268DB"/>
    <w:rsid w:val="00627DEC"/>
    <w:rsid w:val="00633F73"/>
    <w:rsid w:val="006340D0"/>
    <w:rsid w:val="006373E0"/>
    <w:rsid w:val="006411D2"/>
    <w:rsid w:val="00643423"/>
    <w:rsid w:val="006452C6"/>
    <w:rsid w:val="00647321"/>
    <w:rsid w:val="0065034A"/>
    <w:rsid w:val="00650B76"/>
    <w:rsid w:val="0065551A"/>
    <w:rsid w:val="0067229F"/>
    <w:rsid w:val="00673070"/>
    <w:rsid w:val="00675635"/>
    <w:rsid w:val="006773E5"/>
    <w:rsid w:val="00681692"/>
    <w:rsid w:val="006850A3"/>
    <w:rsid w:val="006858C2"/>
    <w:rsid w:val="00686C9D"/>
    <w:rsid w:val="006875A3"/>
    <w:rsid w:val="0069060E"/>
    <w:rsid w:val="006957C4"/>
    <w:rsid w:val="0069698D"/>
    <w:rsid w:val="006A2975"/>
    <w:rsid w:val="006A3DB9"/>
    <w:rsid w:val="006A413F"/>
    <w:rsid w:val="006A61CA"/>
    <w:rsid w:val="006A709F"/>
    <w:rsid w:val="006A7985"/>
    <w:rsid w:val="006B4F47"/>
    <w:rsid w:val="006D3771"/>
    <w:rsid w:val="006D3A8C"/>
    <w:rsid w:val="006E071B"/>
    <w:rsid w:val="006E2006"/>
    <w:rsid w:val="006E394B"/>
    <w:rsid w:val="006E57A4"/>
    <w:rsid w:val="006F1D6B"/>
    <w:rsid w:val="006F1EEB"/>
    <w:rsid w:val="006F7626"/>
    <w:rsid w:val="00701700"/>
    <w:rsid w:val="007079B2"/>
    <w:rsid w:val="007114D6"/>
    <w:rsid w:val="007123F7"/>
    <w:rsid w:val="00712918"/>
    <w:rsid w:val="00712D6C"/>
    <w:rsid w:val="00714571"/>
    <w:rsid w:val="007210D7"/>
    <w:rsid w:val="00724A7A"/>
    <w:rsid w:val="007302BC"/>
    <w:rsid w:val="00731ED8"/>
    <w:rsid w:val="007365ED"/>
    <w:rsid w:val="00751F7F"/>
    <w:rsid w:val="007547B1"/>
    <w:rsid w:val="007616E2"/>
    <w:rsid w:val="00762A53"/>
    <w:rsid w:val="00770608"/>
    <w:rsid w:val="007712DE"/>
    <w:rsid w:val="00775D1F"/>
    <w:rsid w:val="00776386"/>
    <w:rsid w:val="007774B1"/>
    <w:rsid w:val="00780B66"/>
    <w:rsid w:val="00781338"/>
    <w:rsid w:val="00781A50"/>
    <w:rsid w:val="00791C12"/>
    <w:rsid w:val="00793D0A"/>
    <w:rsid w:val="00794773"/>
    <w:rsid w:val="007A2511"/>
    <w:rsid w:val="007A7854"/>
    <w:rsid w:val="007B0A68"/>
    <w:rsid w:val="007B6ECE"/>
    <w:rsid w:val="007D09E2"/>
    <w:rsid w:val="007D16E7"/>
    <w:rsid w:val="007D33EB"/>
    <w:rsid w:val="007D5942"/>
    <w:rsid w:val="007D7589"/>
    <w:rsid w:val="007E7FDD"/>
    <w:rsid w:val="007F038A"/>
    <w:rsid w:val="007F144E"/>
    <w:rsid w:val="007F5685"/>
    <w:rsid w:val="007F71FA"/>
    <w:rsid w:val="00800839"/>
    <w:rsid w:val="008033AE"/>
    <w:rsid w:val="00805C0B"/>
    <w:rsid w:val="00811962"/>
    <w:rsid w:val="008124A3"/>
    <w:rsid w:val="0082208D"/>
    <w:rsid w:val="00823B9B"/>
    <w:rsid w:val="00824156"/>
    <w:rsid w:val="008260FF"/>
    <w:rsid w:val="0083009A"/>
    <w:rsid w:val="008343F7"/>
    <w:rsid w:val="00835230"/>
    <w:rsid w:val="008364BC"/>
    <w:rsid w:val="0083678F"/>
    <w:rsid w:val="00836E6D"/>
    <w:rsid w:val="00840257"/>
    <w:rsid w:val="00845DC3"/>
    <w:rsid w:val="00847A25"/>
    <w:rsid w:val="008547E0"/>
    <w:rsid w:val="00855A6F"/>
    <w:rsid w:val="00860F8F"/>
    <w:rsid w:val="008613BE"/>
    <w:rsid w:val="00862719"/>
    <w:rsid w:val="008637B1"/>
    <w:rsid w:val="008657E1"/>
    <w:rsid w:val="00872D9F"/>
    <w:rsid w:val="00884479"/>
    <w:rsid w:val="008879E9"/>
    <w:rsid w:val="00892697"/>
    <w:rsid w:val="00892B85"/>
    <w:rsid w:val="00893B0F"/>
    <w:rsid w:val="00893BAA"/>
    <w:rsid w:val="00894949"/>
    <w:rsid w:val="0089705B"/>
    <w:rsid w:val="008A2A2C"/>
    <w:rsid w:val="008B0367"/>
    <w:rsid w:val="008B1E7E"/>
    <w:rsid w:val="008B391C"/>
    <w:rsid w:val="008B4059"/>
    <w:rsid w:val="008B4E6F"/>
    <w:rsid w:val="008B5D68"/>
    <w:rsid w:val="008B768E"/>
    <w:rsid w:val="008C0436"/>
    <w:rsid w:val="008C5555"/>
    <w:rsid w:val="008C7359"/>
    <w:rsid w:val="008C7425"/>
    <w:rsid w:val="008C759E"/>
    <w:rsid w:val="008D1828"/>
    <w:rsid w:val="008D290D"/>
    <w:rsid w:val="008D42DD"/>
    <w:rsid w:val="008D5F39"/>
    <w:rsid w:val="008D61C0"/>
    <w:rsid w:val="008E17ED"/>
    <w:rsid w:val="008E40AA"/>
    <w:rsid w:val="008F4753"/>
    <w:rsid w:val="008F52E2"/>
    <w:rsid w:val="008F6E7B"/>
    <w:rsid w:val="00901CA2"/>
    <w:rsid w:val="009035C7"/>
    <w:rsid w:val="009036EC"/>
    <w:rsid w:val="00904DAB"/>
    <w:rsid w:val="009061E2"/>
    <w:rsid w:val="00907CD0"/>
    <w:rsid w:val="009116B4"/>
    <w:rsid w:val="00911938"/>
    <w:rsid w:val="00912209"/>
    <w:rsid w:val="00924765"/>
    <w:rsid w:val="009301D0"/>
    <w:rsid w:val="00930F91"/>
    <w:rsid w:val="009408DF"/>
    <w:rsid w:val="00942A5F"/>
    <w:rsid w:val="00945551"/>
    <w:rsid w:val="00945794"/>
    <w:rsid w:val="00952213"/>
    <w:rsid w:val="0095587F"/>
    <w:rsid w:val="00955EAD"/>
    <w:rsid w:val="00957584"/>
    <w:rsid w:val="009602E2"/>
    <w:rsid w:val="009635B2"/>
    <w:rsid w:val="00970075"/>
    <w:rsid w:val="0097292E"/>
    <w:rsid w:val="009829FA"/>
    <w:rsid w:val="00984E84"/>
    <w:rsid w:val="0098578D"/>
    <w:rsid w:val="0098776F"/>
    <w:rsid w:val="00987BCC"/>
    <w:rsid w:val="00995ABB"/>
    <w:rsid w:val="00997D54"/>
    <w:rsid w:val="009A543B"/>
    <w:rsid w:val="009B196A"/>
    <w:rsid w:val="009B1E6C"/>
    <w:rsid w:val="009B3E09"/>
    <w:rsid w:val="009B423C"/>
    <w:rsid w:val="009C16BC"/>
    <w:rsid w:val="009C2B16"/>
    <w:rsid w:val="009C5421"/>
    <w:rsid w:val="009C6331"/>
    <w:rsid w:val="009D2252"/>
    <w:rsid w:val="009D358A"/>
    <w:rsid w:val="009D3B71"/>
    <w:rsid w:val="009D7119"/>
    <w:rsid w:val="009E0659"/>
    <w:rsid w:val="009E3E49"/>
    <w:rsid w:val="009E62F1"/>
    <w:rsid w:val="009E6D55"/>
    <w:rsid w:val="009F114C"/>
    <w:rsid w:val="009F15A9"/>
    <w:rsid w:val="009F2191"/>
    <w:rsid w:val="009F6CE4"/>
    <w:rsid w:val="009F76E5"/>
    <w:rsid w:val="00A03BD3"/>
    <w:rsid w:val="00A061E4"/>
    <w:rsid w:val="00A13E3A"/>
    <w:rsid w:val="00A14B28"/>
    <w:rsid w:val="00A1518E"/>
    <w:rsid w:val="00A211C3"/>
    <w:rsid w:val="00A263C3"/>
    <w:rsid w:val="00A277B3"/>
    <w:rsid w:val="00A31C22"/>
    <w:rsid w:val="00A31E76"/>
    <w:rsid w:val="00A329B3"/>
    <w:rsid w:val="00A36CFC"/>
    <w:rsid w:val="00A36F1F"/>
    <w:rsid w:val="00A37667"/>
    <w:rsid w:val="00A40266"/>
    <w:rsid w:val="00A41AB1"/>
    <w:rsid w:val="00A47E87"/>
    <w:rsid w:val="00A52A5F"/>
    <w:rsid w:val="00A52BDA"/>
    <w:rsid w:val="00A63940"/>
    <w:rsid w:val="00A66B82"/>
    <w:rsid w:val="00A67642"/>
    <w:rsid w:val="00A72EB0"/>
    <w:rsid w:val="00A75525"/>
    <w:rsid w:val="00A83FDC"/>
    <w:rsid w:val="00AA1ED0"/>
    <w:rsid w:val="00AA3B40"/>
    <w:rsid w:val="00AA5AB8"/>
    <w:rsid w:val="00AA604B"/>
    <w:rsid w:val="00AA7C06"/>
    <w:rsid w:val="00AB2651"/>
    <w:rsid w:val="00AB4384"/>
    <w:rsid w:val="00AB7C70"/>
    <w:rsid w:val="00AC047F"/>
    <w:rsid w:val="00AC1AD7"/>
    <w:rsid w:val="00AC73C7"/>
    <w:rsid w:val="00AD325C"/>
    <w:rsid w:val="00AD6367"/>
    <w:rsid w:val="00AE08E4"/>
    <w:rsid w:val="00AF4D6C"/>
    <w:rsid w:val="00B01591"/>
    <w:rsid w:val="00B05901"/>
    <w:rsid w:val="00B06FF2"/>
    <w:rsid w:val="00B2044F"/>
    <w:rsid w:val="00B271DE"/>
    <w:rsid w:val="00B3084E"/>
    <w:rsid w:val="00B33C10"/>
    <w:rsid w:val="00B3617C"/>
    <w:rsid w:val="00B4063E"/>
    <w:rsid w:val="00B418CC"/>
    <w:rsid w:val="00B423FF"/>
    <w:rsid w:val="00B42452"/>
    <w:rsid w:val="00B436FE"/>
    <w:rsid w:val="00B53301"/>
    <w:rsid w:val="00B55FBA"/>
    <w:rsid w:val="00B60755"/>
    <w:rsid w:val="00B61DCE"/>
    <w:rsid w:val="00B651D5"/>
    <w:rsid w:val="00B65E9A"/>
    <w:rsid w:val="00B6712A"/>
    <w:rsid w:val="00B80A05"/>
    <w:rsid w:val="00B82BC4"/>
    <w:rsid w:val="00BA057E"/>
    <w:rsid w:val="00BA1028"/>
    <w:rsid w:val="00BA12BF"/>
    <w:rsid w:val="00BA547D"/>
    <w:rsid w:val="00BA5501"/>
    <w:rsid w:val="00BB1D48"/>
    <w:rsid w:val="00BB1FE2"/>
    <w:rsid w:val="00BB5ED3"/>
    <w:rsid w:val="00BB630D"/>
    <w:rsid w:val="00BB74AB"/>
    <w:rsid w:val="00BC32AE"/>
    <w:rsid w:val="00BD06F8"/>
    <w:rsid w:val="00BD099F"/>
    <w:rsid w:val="00BE4DDB"/>
    <w:rsid w:val="00BE548E"/>
    <w:rsid w:val="00BF1153"/>
    <w:rsid w:val="00BF47AC"/>
    <w:rsid w:val="00C00176"/>
    <w:rsid w:val="00C006DB"/>
    <w:rsid w:val="00C06367"/>
    <w:rsid w:val="00C138CC"/>
    <w:rsid w:val="00C23248"/>
    <w:rsid w:val="00C23EB4"/>
    <w:rsid w:val="00C267AC"/>
    <w:rsid w:val="00C408F3"/>
    <w:rsid w:val="00C44A34"/>
    <w:rsid w:val="00C45705"/>
    <w:rsid w:val="00C52C75"/>
    <w:rsid w:val="00C5419E"/>
    <w:rsid w:val="00C56B2F"/>
    <w:rsid w:val="00C632AC"/>
    <w:rsid w:val="00C675DB"/>
    <w:rsid w:val="00C725FA"/>
    <w:rsid w:val="00C726FD"/>
    <w:rsid w:val="00C73957"/>
    <w:rsid w:val="00C75520"/>
    <w:rsid w:val="00C7552D"/>
    <w:rsid w:val="00C77DFD"/>
    <w:rsid w:val="00C843A3"/>
    <w:rsid w:val="00C851F8"/>
    <w:rsid w:val="00C902FF"/>
    <w:rsid w:val="00C91201"/>
    <w:rsid w:val="00C95605"/>
    <w:rsid w:val="00C9687C"/>
    <w:rsid w:val="00CA4CEA"/>
    <w:rsid w:val="00CA4DB5"/>
    <w:rsid w:val="00CB35C8"/>
    <w:rsid w:val="00CC12D5"/>
    <w:rsid w:val="00CC3B60"/>
    <w:rsid w:val="00CC6C63"/>
    <w:rsid w:val="00CD33D7"/>
    <w:rsid w:val="00CD3E41"/>
    <w:rsid w:val="00CD7343"/>
    <w:rsid w:val="00CE01F2"/>
    <w:rsid w:val="00CE098D"/>
    <w:rsid w:val="00CE1739"/>
    <w:rsid w:val="00CE3360"/>
    <w:rsid w:val="00CE4FF4"/>
    <w:rsid w:val="00CE7E76"/>
    <w:rsid w:val="00CF3A74"/>
    <w:rsid w:val="00CF4A0D"/>
    <w:rsid w:val="00CF674C"/>
    <w:rsid w:val="00CF7275"/>
    <w:rsid w:val="00D00548"/>
    <w:rsid w:val="00D03CB4"/>
    <w:rsid w:val="00D10648"/>
    <w:rsid w:val="00D11F03"/>
    <w:rsid w:val="00D352BE"/>
    <w:rsid w:val="00D41F13"/>
    <w:rsid w:val="00D54D39"/>
    <w:rsid w:val="00D57D95"/>
    <w:rsid w:val="00D6014E"/>
    <w:rsid w:val="00D60B06"/>
    <w:rsid w:val="00D62EA9"/>
    <w:rsid w:val="00D650BC"/>
    <w:rsid w:val="00D652EF"/>
    <w:rsid w:val="00D756F0"/>
    <w:rsid w:val="00D7606A"/>
    <w:rsid w:val="00D76A28"/>
    <w:rsid w:val="00D776F8"/>
    <w:rsid w:val="00D80F73"/>
    <w:rsid w:val="00D81A93"/>
    <w:rsid w:val="00D853DF"/>
    <w:rsid w:val="00D86FFC"/>
    <w:rsid w:val="00D871AC"/>
    <w:rsid w:val="00D925C7"/>
    <w:rsid w:val="00D92828"/>
    <w:rsid w:val="00D930C6"/>
    <w:rsid w:val="00D931F1"/>
    <w:rsid w:val="00D93D41"/>
    <w:rsid w:val="00D94B6C"/>
    <w:rsid w:val="00DB21E7"/>
    <w:rsid w:val="00DB5C97"/>
    <w:rsid w:val="00DC3F5A"/>
    <w:rsid w:val="00DC78BF"/>
    <w:rsid w:val="00DD1994"/>
    <w:rsid w:val="00DD4DC1"/>
    <w:rsid w:val="00DE53D7"/>
    <w:rsid w:val="00DF2C88"/>
    <w:rsid w:val="00E05374"/>
    <w:rsid w:val="00E12AF3"/>
    <w:rsid w:val="00E204AE"/>
    <w:rsid w:val="00E21D14"/>
    <w:rsid w:val="00E22DCC"/>
    <w:rsid w:val="00E24131"/>
    <w:rsid w:val="00E24589"/>
    <w:rsid w:val="00E25D39"/>
    <w:rsid w:val="00E2615D"/>
    <w:rsid w:val="00E33B04"/>
    <w:rsid w:val="00E36F4A"/>
    <w:rsid w:val="00E43904"/>
    <w:rsid w:val="00E44AF0"/>
    <w:rsid w:val="00E4728A"/>
    <w:rsid w:val="00E51A33"/>
    <w:rsid w:val="00E61857"/>
    <w:rsid w:val="00E631B9"/>
    <w:rsid w:val="00E66F24"/>
    <w:rsid w:val="00E70333"/>
    <w:rsid w:val="00E74B17"/>
    <w:rsid w:val="00E81CEA"/>
    <w:rsid w:val="00E94CE4"/>
    <w:rsid w:val="00E961F1"/>
    <w:rsid w:val="00EA410B"/>
    <w:rsid w:val="00EB2E08"/>
    <w:rsid w:val="00EB3FD6"/>
    <w:rsid w:val="00EB6413"/>
    <w:rsid w:val="00EC21F1"/>
    <w:rsid w:val="00ED14D9"/>
    <w:rsid w:val="00ED267A"/>
    <w:rsid w:val="00ED29E5"/>
    <w:rsid w:val="00ED5129"/>
    <w:rsid w:val="00EE1A94"/>
    <w:rsid w:val="00EF06DC"/>
    <w:rsid w:val="00EF2CCA"/>
    <w:rsid w:val="00EF59F6"/>
    <w:rsid w:val="00F00316"/>
    <w:rsid w:val="00F02469"/>
    <w:rsid w:val="00F12009"/>
    <w:rsid w:val="00F14DAA"/>
    <w:rsid w:val="00F16347"/>
    <w:rsid w:val="00F16F77"/>
    <w:rsid w:val="00F21C18"/>
    <w:rsid w:val="00F27753"/>
    <w:rsid w:val="00F40BCB"/>
    <w:rsid w:val="00F44B4F"/>
    <w:rsid w:val="00F526DD"/>
    <w:rsid w:val="00F61496"/>
    <w:rsid w:val="00F65394"/>
    <w:rsid w:val="00F73732"/>
    <w:rsid w:val="00F74A9D"/>
    <w:rsid w:val="00F80C0E"/>
    <w:rsid w:val="00F84299"/>
    <w:rsid w:val="00F8773B"/>
    <w:rsid w:val="00F909A8"/>
    <w:rsid w:val="00F91D5C"/>
    <w:rsid w:val="00F92C7D"/>
    <w:rsid w:val="00F936E0"/>
    <w:rsid w:val="00FA3B58"/>
    <w:rsid w:val="00FA4F03"/>
    <w:rsid w:val="00FB14AD"/>
    <w:rsid w:val="00FB49FD"/>
    <w:rsid w:val="00FB6089"/>
    <w:rsid w:val="00FB7DDC"/>
    <w:rsid w:val="00FC15D3"/>
    <w:rsid w:val="00FC4767"/>
    <w:rsid w:val="00FE21EA"/>
    <w:rsid w:val="00FE683B"/>
    <w:rsid w:val="00FF2AA9"/>
    <w:rsid w:val="5BFB9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960AD"/>
  <w15:chartTrackingRefBased/>
  <w15:docId w15:val="{6FA5F9A8-12AA-46C8-9CB1-1251D2BE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F1F"/>
    <w:pPr>
      <w:suppressAutoHyphens/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uppressAutoHyphens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  <w:suppressAutoHyphens/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pPr>
      <w:numPr>
        <w:numId w:val="3"/>
      </w:numPr>
      <w:suppressAutoHyphens/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pPr>
      <w:numPr>
        <w:numId w:val="4"/>
      </w:numPr>
      <w:suppressAutoHyphens/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pPr>
      <w:numPr>
        <w:numId w:val="2"/>
      </w:numPr>
      <w:suppressAutoHyphens/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5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0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  <w:style w:type="table" w:customStyle="1" w:styleId="Tabelacomgrade1">
    <w:name w:val="Tabela com grade1"/>
    <w:basedOn w:val="Tabelanormal"/>
    <w:next w:val="Tabelacomgrade"/>
    <w:uiPriority w:val="39"/>
    <w:rsid w:val="001F77AA"/>
    <w:rPr>
      <w:rFonts w:ascii="Calibri" w:hAnsi="Calibri"/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65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68602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69421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6030245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64837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63306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4588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676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823F3DE9799F4C87F89717065D6E6C" ma:contentTypeVersion="14" ma:contentTypeDescription="Crie um novo documento." ma:contentTypeScope="" ma:versionID="3a5325256501ce05f00c601ac0d2785d">
  <xsd:schema xmlns:xsd="http://www.w3.org/2001/XMLSchema" xmlns:xs="http://www.w3.org/2001/XMLSchema" xmlns:p="http://schemas.microsoft.com/office/2006/metadata/properties" xmlns:ns2="6cf6ca4f-be20-407b-87bc-5333bc1a3f19" xmlns:ns3="4a0dab9b-6216-4dd8-9372-3fe536080409" targetNamespace="http://schemas.microsoft.com/office/2006/metadata/properties" ma:root="true" ma:fieldsID="fc9a6b2019f554980868833828f517cd" ns2:_="" ns3:_="">
    <xsd:import namespace="6cf6ca4f-be20-407b-87bc-5333bc1a3f19"/>
    <xsd:import namespace="4a0dab9b-6216-4dd8-9372-3fe53608040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f6ca4f-be20-407b-87bc-5333bc1a3f1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dab9b-6216-4dd8-9372-3fe53608040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2506d89-5753-4bef-a1af-326bcd517276}" ma:internalName="TaxCatchAll" ma:showField="CatchAllData" ma:web="4a0dab9b-6216-4dd8-9372-3fe53608040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35015D-830E-4A13-8525-CF32CA4238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274EAF-71F0-46D5-BCDE-EB122BC253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AC3758-14F7-4364-B64C-3098DB515D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f6ca4f-be20-407b-87bc-5333bc1a3f19"/>
    <ds:schemaRef ds:uri="4a0dab9b-6216-4dd8-9372-3fe5360804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3889</Words>
  <Characters>21002</Characters>
  <Application>Microsoft Office Word</Application>
  <DocSecurity>0</DocSecurity>
  <Lines>175</Lines>
  <Paragraphs>49</Paragraphs>
  <ScaleCrop>false</ScaleCrop>
  <Company>FRInfo</Company>
  <LinksUpToDate>false</LinksUpToDate>
  <CharactersWithSpaces>24842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>Material suporte para as disciplinas de Projeto de Graduação, FATEC Franca, contendo NORMAS do TG.</dc:description>
  <cp:lastModifiedBy>Izabela Tayná Reis Coimbra</cp:lastModifiedBy>
  <cp:revision>299</cp:revision>
  <cp:lastPrinted>2016-03-17T13:59:00Z</cp:lastPrinted>
  <dcterms:created xsi:type="dcterms:W3CDTF">2023-10-10T04:35:00Z</dcterms:created>
  <dcterms:modified xsi:type="dcterms:W3CDTF">2023-11-24T02:29:00Z</dcterms:modified>
</cp:coreProperties>
</file>